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0BE3" w:rsidRDefault="00230BE3">
      <w:pPr>
        <w:spacing w:before="120" w:after="120"/>
      </w:pPr>
    </w:p>
    <w:p w:rsidR="00230BE3" w:rsidRDefault="00C04CE4">
      <w:pPr>
        <w:pStyle w:val="Heading2"/>
        <w:keepNext w:val="0"/>
        <w:keepLines w:val="0"/>
        <w:spacing w:before="360" w:after="180"/>
      </w:pPr>
      <w:r>
        <w:rPr>
          <w:b w:val="0"/>
          <w:bCs w:val="0"/>
          <w:color w:val="0F58BD"/>
        </w:rPr>
        <w:t>Company Overview</w:t>
      </w:r>
    </w:p>
    <w:p w:rsidR="00230BE3" w:rsidRDefault="00230BE3">
      <w:pPr>
        <w:spacing w:before="120" w:after="120"/>
      </w:pPr>
    </w:p>
    <w:p w:rsidR="00230BE3" w:rsidRDefault="00C04CE4">
      <w:pPr>
        <w:spacing w:before="120" w:after="120"/>
      </w:pPr>
      <w:r>
        <w:rPr>
          <w:color w:val="666666"/>
        </w:rPr>
        <w:t xml:space="preserve">AMD Marine Lanka </w:t>
      </w:r>
      <w:proofErr w:type="spellStart"/>
      <w:r>
        <w:rPr>
          <w:color w:val="666666"/>
        </w:rPr>
        <w:t>Pvt</w:t>
      </w:r>
      <w:proofErr w:type="spellEnd"/>
      <w:r>
        <w:rPr>
          <w:color w:val="666666"/>
        </w:rPr>
        <w:t xml:space="preserve"> Ltd offers marine engineering, ship management, inspection, repair, and operational support services. We focus on reducing downtime and improving asset performance by using our broad expertise to deliver strong technical solutions for </w:t>
      </w:r>
      <w:proofErr w:type="spellStart"/>
      <w:r>
        <w:rPr>
          <w:color w:val="666666"/>
        </w:rPr>
        <w:t>shipown</w:t>
      </w:r>
      <w:bookmarkStart w:id="0" w:name="_GoBack"/>
      <w:bookmarkEnd w:id="0"/>
      <w:r>
        <w:rPr>
          <w:color w:val="666666"/>
        </w:rPr>
        <w:t>ers</w:t>
      </w:r>
      <w:proofErr w:type="spellEnd"/>
      <w:r>
        <w:rPr>
          <w:color w:val="666666"/>
        </w:rPr>
        <w:t xml:space="preserve"> and industrial operators around the world. Based in Sri Lanka, we provide fast, reliable, and cost-effective services to vessels everywhere.</w:t>
      </w:r>
    </w:p>
    <w:p w:rsidR="00230BE3" w:rsidRDefault="00230BE3">
      <w:pPr>
        <w:spacing w:before="120" w:after="120"/>
      </w:pPr>
    </w:p>
    <w:p w:rsidR="00230BE3" w:rsidRDefault="00230BE3">
      <w:pPr>
        <w:spacing w:before="120" w:after="120"/>
      </w:pPr>
    </w:p>
    <w:p w:rsidR="00230BE3" w:rsidRDefault="00C04CE4">
      <w:pPr>
        <w:pStyle w:val="Heading3"/>
        <w:keepNext w:val="0"/>
        <w:keepLines w:val="0"/>
        <w:spacing w:before="281" w:after="140"/>
      </w:pPr>
      <w:r>
        <w:rPr>
          <w:color w:val="0F58BD"/>
        </w:rPr>
        <w:t>Vision</w:t>
      </w:r>
    </w:p>
    <w:p w:rsidR="00230BE3" w:rsidRDefault="00230BE3">
      <w:pPr>
        <w:spacing w:before="120" w:after="120"/>
      </w:pPr>
    </w:p>
    <w:p w:rsidR="00230BE3" w:rsidRDefault="00C04CE4">
      <w:pPr>
        <w:spacing w:before="120" w:after="120"/>
      </w:pPr>
      <w:r>
        <w:rPr>
          <w:color w:val="666666"/>
        </w:rPr>
        <w:t xml:space="preserve">We aim to be a global leader in technical ship management and engineering services, setting high </w:t>
      </w:r>
      <w:proofErr w:type="gramStart"/>
      <w:r>
        <w:rPr>
          <w:color w:val="666666"/>
        </w:rPr>
        <w:t>standards</w:t>
      </w:r>
      <w:proofErr w:type="gramEnd"/>
      <w:r>
        <w:rPr>
          <w:color w:val="666666"/>
        </w:rPr>
        <w:t xml:space="preserve"> for quality, reliability, and innovation in the maritime industry.</w:t>
      </w: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C04CE4">
      <w:pPr>
        <w:pStyle w:val="Heading3"/>
        <w:keepNext w:val="0"/>
        <w:keepLines w:val="0"/>
        <w:spacing w:before="281" w:after="140"/>
      </w:pPr>
      <w:r>
        <w:rPr>
          <w:color w:val="0F58BD"/>
        </w:rPr>
        <w:t>Mission</w:t>
      </w:r>
    </w:p>
    <w:p w:rsidR="00230BE3" w:rsidRDefault="00230BE3">
      <w:pPr>
        <w:spacing w:before="120" w:after="120"/>
      </w:pPr>
    </w:p>
    <w:p w:rsidR="00230BE3" w:rsidRDefault="00C04CE4">
      <w:pPr>
        <w:spacing w:before="120" w:after="120"/>
      </w:pPr>
      <w:r>
        <w:rPr>
          <w:color w:val="666666"/>
        </w:rPr>
        <w:t xml:space="preserve">"We deliver complete, safety-focused, and cost-effective technical solutions to </w:t>
      </w:r>
      <w:proofErr w:type="spellStart"/>
      <w:r>
        <w:rPr>
          <w:color w:val="666666"/>
        </w:rPr>
        <w:t>shipowners</w:t>
      </w:r>
      <w:proofErr w:type="spellEnd"/>
      <w:r>
        <w:rPr>
          <w:color w:val="666666"/>
        </w:rPr>
        <w:t xml:space="preserve"> worldwide. Our goal is to reduce vessel downtime, ensure compliance, and build long-term partnerships through skilled project management and excellent service."</w:t>
      </w: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C04CE4">
      <w:pPr>
        <w:pStyle w:val="Heading3"/>
        <w:keepNext w:val="0"/>
        <w:keepLines w:val="0"/>
        <w:spacing w:before="281" w:after="140"/>
      </w:pPr>
      <w:r>
        <w:rPr>
          <w:color w:val="0F58BD"/>
        </w:rPr>
        <w:t>Why Choose AMD Marine Lanka</w:t>
      </w:r>
    </w:p>
    <w:p w:rsidR="00230BE3" w:rsidRDefault="00230BE3">
      <w:pPr>
        <w:spacing w:before="120" w:after="120"/>
      </w:pPr>
    </w:p>
    <w:p w:rsidR="00230BE3" w:rsidRDefault="00C04CE4">
      <w:pPr>
        <w:numPr>
          <w:ilvl w:val="0"/>
          <w:numId w:val="1"/>
        </w:numPr>
        <w:spacing w:before="240" w:after="120"/>
        <w:ind w:hanging="242"/>
      </w:pPr>
      <w:r>
        <w:rPr>
          <w:b/>
          <w:bCs/>
          <w:color w:val="666666"/>
        </w:rPr>
        <w:t>Safety-First Execution: We strictly follow international maritime safety standards.</w:t>
      </w:r>
    </w:p>
    <w:p w:rsidR="00230BE3" w:rsidRDefault="00C04CE4">
      <w:pPr>
        <w:numPr>
          <w:ilvl w:val="0"/>
          <w:numId w:val="1"/>
        </w:numPr>
        <w:spacing w:before="120" w:after="120"/>
        <w:ind w:hanging="242"/>
      </w:pPr>
      <w:r>
        <w:rPr>
          <w:b/>
          <w:bCs/>
          <w:color w:val="666666"/>
        </w:rPr>
        <w:t>Multi-Disciplinary Capability: We offer complete</w:t>
      </w:r>
      <w:r>
        <w:rPr>
          <w:color w:val="666666"/>
        </w:rPr>
        <w:t xml:space="preserve"> engineering, management, and repair solutions.</w:t>
      </w:r>
    </w:p>
    <w:p w:rsidR="00230BE3" w:rsidRDefault="00C04CE4">
      <w:pPr>
        <w:numPr>
          <w:ilvl w:val="0"/>
          <w:numId w:val="1"/>
        </w:numPr>
        <w:spacing w:before="120" w:after="120"/>
        <w:ind w:hanging="242"/>
      </w:pPr>
      <w:r>
        <w:rPr>
          <w:b/>
          <w:bCs/>
          <w:color w:val="666666"/>
        </w:rPr>
        <w:lastRenderedPageBreak/>
        <w:t>Rapid Response: Our team is available 24/7 for urgent vessel troubleshooting and maintenance</w:t>
      </w:r>
      <w:r>
        <w:rPr>
          <w:color w:val="666666"/>
        </w:rPr>
        <w:t>.</w:t>
      </w:r>
    </w:p>
    <w:p w:rsidR="00230BE3" w:rsidRDefault="00C04CE4">
      <w:pPr>
        <w:numPr>
          <w:ilvl w:val="0"/>
          <w:numId w:val="1"/>
        </w:numPr>
        <w:spacing w:before="120" w:after="120"/>
        <w:ind w:hanging="242"/>
      </w:pPr>
      <w:r>
        <w:rPr>
          <w:color w:val="666666"/>
        </w:rPr>
        <w:t>Compliance-Focused Support: We make sure your assets meet all regulatory and environmental requirements.</w:t>
      </w:r>
    </w:p>
    <w:p w:rsidR="00230BE3" w:rsidRDefault="00C04CE4">
      <w:pPr>
        <w:numPr>
          <w:ilvl w:val="0"/>
          <w:numId w:val="1"/>
        </w:numPr>
        <w:spacing w:before="120" w:after="120"/>
        <w:ind w:hanging="242"/>
      </w:pPr>
      <w:r>
        <w:rPr>
          <w:b/>
          <w:bCs/>
          <w:color w:val="666666"/>
        </w:rPr>
        <w:t>Project Coordination: Our experts supervise every step, from the first consultation to final commissioning</w:t>
      </w:r>
      <w:r>
        <w:rPr>
          <w:color w:val="666666"/>
        </w:rPr>
        <w:t>.</w:t>
      </w:r>
    </w:p>
    <w:p w:rsidR="00230BE3" w:rsidRDefault="00C04CE4">
      <w:pPr>
        <w:numPr>
          <w:ilvl w:val="0"/>
          <w:numId w:val="1"/>
        </w:numPr>
        <w:spacing w:before="120" w:after="240"/>
        <w:ind w:hanging="242"/>
      </w:pPr>
      <w:r>
        <w:rPr>
          <w:b/>
          <w:bCs/>
          <w:color w:val="666666"/>
        </w:rPr>
        <w:t>Global Reach: Our Sri Lanka base lets us serve clients worldwide with full international capabilities</w:t>
      </w:r>
      <w:r>
        <w:rPr>
          <w:color w:val="666666"/>
        </w:rPr>
        <w:t>.</w:t>
      </w: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C04CE4">
      <w:pPr>
        <w:pStyle w:val="Heading2"/>
        <w:keepNext w:val="0"/>
        <w:keepLines w:val="0"/>
        <w:spacing w:before="360" w:after="180"/>
      </w:pPr>
      <w:r>
        <w:rPr>
          <w:b w:val="0"/>
          <w:bCs w:val="0"/>
          <w:color w:val="0F58BD"/>
        </w:rPr>
        <w:t>Core Services</w:t>
      </w:r>
    </w:p>
    <w:p w:rsidR="00230BE3" w:rsidRDefault="00230BE3">
      <w:pPr>
        <w:spacing w:before="120" w:after="120"/>
      </w:pPr>
    </w:p>
    <w:p w:rsidR="00230BE3" w:rsidRDefault="00230BE3">
      <w:pPr>
        <w:spacing w:before="120" w:after="120"/>
      </w:pPr>
    </w:p>
    <w:p w:rsidR="00230BE3" w:rsidRDefault="00C04CE4">
      <w:pPr>
        <w:pStyle w:val="Heading3"/>
        <w:keepNext w:val="0"/>
        <w:keepLines w:val="0"/>
        <w:spacing w:before="281" w:after="140"/>
      </w:pPr>
      <w:r>
        <w:rPr>
          <w:color w:val="0F58BD"/>
        </w:rPr>
        <w:t>Marine Engineering &amp; Technical Services</w:t>
      </w:r>
    </w:p>
    <w:p w:rsidR="00230BE3" w:rsidRDefault="00230BE3">
      <w:pPr>
        <w:spacing w:before="120" w:after="120"/>
      </w:pPr>
    </w:p>
    <w:p w:rsidR="00230BE3" w:rsidRDefault="00C04CE4">
      <w:pPr>
        <w:spacing w:before="120" w:after="120"/>
      </w:pPr>
      <w:r>
        <w:rPr>
          <w:color w:val="666666"/>
        </w:rPr>
        <w:t>We provide full marine engineering support, focusing on ship repair, proactive maintenance, and technical troubleshooting to keep your maritime assets performing at their best.</w:t>
      </w:r>
    </w:p>
    <w:p w:rsidR="00230BE3" w:rsidRDefault="00230BE3">
      <w:pPr>
        <w:spacing w:before="120" w:after="120"/>
      </w:pPr>
    </w:p>
    <w:p w:rsidR="00230BE3" w:rsidRDefault="00C04CE4">
      <w:pPr>
        <w:numPr>
          <w:ilvl w:val="0"/>
          <w:numId w:val="2"/>
        </w:numPr>
        <w:spacing w:before="240" w:after="240"/>
        <w:ind w:hanging="242"/>
      </w:pPr>
      <w:r>
        <w:rPr>
          <w:color w:val="666666"/>
        </w:rPr>
        <w:t xml:space="preserve">Overhaul, diagnostics, repair, </w:t>
      </w:r>
      <w:proofErr w:type="spellStart"/>
      <w:r>
        <w:rPr>
          <w:color w:val="666666"/>
        </w:rPr>
        <w:t>optimisation</w:t>
      </w:r>
      <w:proofErr w:type="spellEnd"/>
      <w:r>
        <w:rPr>
          <w:color w:val="666666"/>
        </w:rPr>
        <w:t>, and emergency interventions for propulsion, heavy machinery, and auxiliary systems.</w:t>
      </w:r>
    </w:p>
    <w:p w:rsidR="00230BE3" w:rsidRDefault="00230BE3">
      <w:pPr>
        <w:spacing w:before="120" w:after="120"/>
      </w:pPr>
    </w:p>
    <w:p w:rsidR="00230BE3" w:rsidRDefault="00C04CE4">
      <w:pPr>
        <w:spacing w:before="120" w:after="120"/>
        <w:jc w:val="right"/>
      </w:pPr>
      <w:r>
        <w:rPr>
          <w:color w:val="666666"/>
        </w:rPr>
        <w:t>MarineEngineering2</w:t>
      </w: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C04CE4">
      <w:pPr>
        <w:pStyle w:val="Heading3"/>
        <w:keepNext w:val="0"/>
        <w:keepLines w:val="0"/>
        <w:spacing w:before="281" w:after="140"/>
        <w:jc w:val="right"/>
      </w:pPr>
      <w:r>
        <w:rPr>
          <w:color w:val="0F58BD"/>
        </w:rPr>
        <w:t>Mechanical, Electrical &amp; Automation Engineering</w:t>
      </w:r>
    </w:p>
    <w:p w:rsidR="00230BE3" w:rsidRDefault="00230BE3">
      <w:pPr>
        <w:spacing w:before="120" w:after="120"/>
      </w:pPr>
    </w:p>
    <w:p w:rsidR="00230BE3" w:rsidRDefault="00C04CE4">
      <w:pPr>
        <w:spacing w:before="120" w:after="120"/>
      </w:pPr>
      <w:r>
        <w:rPr>
          <w:color w:val="666666"/>
        </w:rPr>
        <w:t>We offer specialized installation, repair, and commissioning services for mechanical, electrical, electronic, and automation systems in both marine and industrial sectors.</w:t>
      </w:r>
    </w:p>
    <w:p w:rsidR="00230BE3" w:rsidRDefault="00C04CE4">
      <w:pPr>
        <w:numPr>
          <w:ilvl w:val="0"/>
          <w:numId w:val="3"/>
        </w:numPr>
        <w:spacing w:before="240" w:after="120"/>
        <w:ind w:hanging="242"/>
      </w:pPr>
      <w:r>
        <w:rPr>
          <w:color w:val="666666"/>
        </w:rPr>
        <w:t xml:space="preserve">Installation, retrofitting, diagnostics, and </w:t>
      </w:r>
      <w:proofErr w:type="spellStart"/>
      <w:r>
        <w:rPr>
          <w:color w:val="666666"/>
        </w:rPr>
        <w:t>modernisation</w:t>
      </w:r>
      <w:proofErr w:type="spellEnd"/>
      <w:r>
        <w:rPr>
          <w:color w:val="666666"/>
        </w:rPr>
        <w:t xml:space="preserve"> of advanced control and automation systems.</w:t>
      </w:r>
    </w:p>
    <w:p w:rsidR="00230BE3" w:rsidRDefault="00C04CE4">
      <w:pPr>
        <w:numPr>
          <w:ilvl w:val="0"/>
          <w:numId w:val="3"/>
        </w:numPr>
        <w:spacing w:before="120" w:after="240"/>
        <w:ind w:hanging="242"/>
      </w:pPr>
      <w:proofErr w:type="spellStart"/>
      <w:r>
        <w:rPr>
          <w:color w:val="666666"/>
        </w:rPr>
        <w:t>IndustrialsectorelectronicsystemIntegrations</w:t>
      </w:r>
      <w:proofErr w:type="spellEnd"/>
    </w:p>
    <w:p w:rsidR="00230BE3" w:rsidRDefault="00230BE3">
      <w:pPr>
        <w:spacing w:before="120" w:after="120"/>
      </w:pPr>
    </w:p>
    <w:p w:rsidR="00230BE3" w:rsidRDefault="00230BE3">
      <w:pPr>
        <w:spacing w:before="120" w:after="120"/>
      </w:pPr>
    </w:p>
    <w:p w:rsidR="00230BE3" w:rsidRDefault="00C04CE4">
      <w:pPr>
        <w:pStyle w:val="Heading1"/>
        <w:keepNext w:val="0"/>
        <w:keepLines w:val="0"/>
        <w:spacing w:before="480" w:after="240"/>
      </w:pPr>
      <w:r>
        <w:rPr>
          <w:b w:val="0"/>
          <w:bCs w:val="0"/>
          <w:color w:val="0F58BD"/>
        </w:rPr>
        <w:t>Fabrication &amp; Underwater Solutions</w:t>
      </w:r>
    </w:p>
    <w:p w:rsidR="00230BE3" w:rsidRDefault="00230BE3">
      <w:pPr>
        <w:spacing w:before="120" w:after="120"/>
      </w:pPr>
    </w:p>
    <w:p w:rsidR="00230BE3" w:rsidRDefault="00230BE3">
      <w:pPr>
        <w:spacing w:before="120" w:after="120"/>
      </w:pPr>
    </w:p>
    <w:p w:rsidR="00230BE3" w:rsidRDefault="00C04CE4">
      <w:pPr>
        <w:pStyle w:val="Heading3"/>
        <w:keepNext w:val="0"/>
        <w:keepLines w:val="0"/>
        <w:spacing w:before="281" w:after="140"/>
      </w:pPr>
      <w:proofErr w:type="spellStart"/>
      <w:r>
        <w:rPr>
          <w:color w:val="0F58BD"/>
        </w:rPr>
        <w:t>ShipRepair</w:t>
      </w:r>
      <w:proofErr w:type="spellEnd"/>
      <w:r>
        <w:rPr>
          <w:color w:val="0F58BD"/>
        </w:rPr>
        <w:t>, Fabrication &amp; Docking Support</w:t>
      </w:r>
    </w:p>
    <w:p w:rsidR="00230BE3" w:rsidRDefault="00230BE3">
      <w:pPr>
        <w:spacing w:before="120" w:after="120"/>
      </w:pPr>
    </w:p>
    <w:p w:rsidR="00230BE3" w:rsidRDefault="00C04CE4">
      <w:pPr>
        <w:spacing w:before="120" w:after="120"/>
      </w:pPr>
      <w:r>
        <w:rPr>
          <w:color w:val="666666"/>
        </w:rPr>
        <w:t>We offer complete solutions for structural integrity, including afloat repairs and dry-docking coordination. Our team delivers high-quality steelwork and fabrication that meet class standards.</w:t>
      </w:r>
    </w:p>
    <w:p w:rsidR="00230BE3" w:rsidRDefault="00230BE3">
      <w:pPr>
        <w:spacing w:before="120" w:after="120"/>
      </w:pPr>
    </w:p>
    <w:p w:rsidR="00230BE3" w:rsidRDefault="00C04CE4">
      <w:pPr>
        <w:numPr>
          <w:ilvl w:val="0"/>
          <w:numId w:val="4"/>
        </w:numPr>
        <w:spacing w:before="240" w:after="120"/>
        <w:ind w:hanging="242"/>
      </w:pPr>
      <w:r>
        <w:rPr>
          <w:color w:val="666666"/>
        </w:rPr>
        <w:t>Afloat and dry-docking repair management</w:t>
      </w:r>
    </w:p>
    <w:p w:rsidR="00230BE3" w:rsidRDefault="00C04CE4">
      <w:pPr>
        <w:numPr>
          <w:ilvl w:val="0"/>
          <w:numId w:val="4"/>
        </w:numPr>
        <w:spacing w:before="120" w:after="120"/>
        <w:ind w:hanging="242"/>
      </w:pPr>
      <w:r>
        <w:rPr>
          <w:color w:val="666666"/>
        </w:rPr>
        <w:t>Steel, structural fabrication, and hull modifications</w:t>
      </w:r>
    </w:p>
    <w:p w:rsidR="00230BE3" w:rsidRDefault="00C04CE4">
      <w:pPr>
        <w:numPr>
          <w:ilvl w:val="0"/>
          <w:numId w:val="4"/>
        </w:numPr>
        <w:spacing w:before="120" w:after="240"/>
        <w:ind w:hanging="242"/>
      </w:pPr>
      <w:r>
        <w:rPr>
          <w:color w:val="666666"/>
        </w:rPr>
        <w:t>Docking consultancy, supervision, and end-to-end project coordination for repairs and shipyard operations.</w:t>
      </w: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C04CE4">
      <w:pPr>
        <w:pStyle w:val="Heading3"/>
        <w:keepNext w:val="0"/>
        <w:keepLines w:val="0"/>
        <w:spacing w:before="281" w:after="140"/>
      </w:pPr>
      <w:r>
        <w:rPr>
          <w:color w:val="0F58BD"/>
        </w:rPr>
        <w:t>Underwater &amp; Diving Services</w:t>
      </w:r>
    </w:p>
    <w:p w:rsidR="00230BE3" w:rsidRDefault="00230BE3">
      <w:pPr>
        <w:spacing w:before="120" w:after="120"/>
      </w:pPr>
    </w:p>
    <w:p w:rsidR="00230BE3" w:rsidRDefault="00C04CE4">
      <w:pPr>
        <w:spacing w:before="120" w:after="120"/>
      </w:pPr>
      <w:r>
        <w:rPr>
          <w:color w:val="666666"/>
        </w:rPr>
        <w:t>Our certified diving specialists handle subsea maintenance, inspection, and repair to keep your vessel’s hull efficient and compliant.</w:t>
      </w:r>
    </w:p>
    <w:p w:rsidR="00230BE3" w:rsidRDefault="00230BE3">
      <w:pPr>
        <w:spacing w:before="120" w:after="120"/>
      </w:pPr>
    </w:p>
    <w:p w:rsidR="00230BE3" w:rsidRDefault="00C04CE4">
      <w:pPr>
        <w:numPr>
          <w:ilvl w:val="0"/>
          <w:numId w:val="5"/>
        </w:numPr>
        <w:spacing w:before="240" w:after="120"/>
        <w:ind w:hanging="242"/>
      </w:pPr>
      <w:r>
        <w:rPr>
          <w:color w:val="666666"/>
        </w:rPr>
        <w:t>Underwater hull cleaning and propeller polishing</w:t>
      </w:r>
    </w:p>
    <w:p w:rsidR="00230BE3" w:rsidRDefault="00C04CE4">
      <w:pPr>
        <w:numPr>
          <w:ilvl w:val="0"/>
          <w:numId w:val="5"/>
        </w:numPr>
        <w:spacing w:before="120" w:after="240"/>
        <w:ind w:hanging="242"/>
      </w:pPr>
      <w:r>
        <w:rPr>
          <w:color w:val="666666"/>
        </w:rPr>
        <w:t>Underwater inspection, condition assessment, repairs, and certified diving contractor coordination.</w:t>
      </w:r>
    </w:p>
    <w:p w:rsidR="00230BE3" w:rsidRDefault="00230BE3">
      <w:pPr>
        <w:spacing w:before="120" w:after="120"/>
      </w:pPr>
    </w:p>
    <w:p w:rsidR="00230BE3" w:rsidRDefault="00230BE3">
      <w:pPr>
        <w:spacing w:before="120" w:after="120"/>
      </w:pPr>
    </w:p>
    <w:p w:rsidR="00230BE3" w:rsidRDefault="00C04CE4">
      <w:pPr>
        <w:pStyle w:val="Heading1"/>
        <w:keepNext w:val="0"/>
        <w:keepLines w:val="0"/>
        <w:spacing w:before="480" w:after="240"/>
      </w:pPr>
      <w:proofErr w:type="spellStart"/>
      <w:r>
        <w:rPr>
          <w:b w:val="0"/>
          <w:bCs w:val="0"/>
          <w:color w:val="0F58BD"/>
        </w:rPr>
        <w:t>Inspection&amp;SupportServices</w:t>
      </w:r>
      <w:proofErr w:type="spellEnd"/>
    </w:p>
    <w:p w:rsidR="00230BE3" w:rsidRDefault="00230BE3">
      <w:pPr>
        <w:spacing w:before="120" w:after="120"/>
      </w:pPr>
    </w:p>
    <w:p w:rsidR="00230BE3" w:rsidRDefault="00230BE3">
      <w:pPr>
        <w:spacing w:before="120" w:after="120"/>
      </w:pPr>
    </w:p>
    <w:p w:rsidR="00230BE3" w:rsidRDefault="00C04CE4">
      <w:pPr>
        <w:pStyle w:val="Heading3"/>
        <w:keepNext w:val="0"/>
        <w:keepLines w:val="0"/>
        <w:spacing w:before="281" w:after="140"/>
      </w:pPr>
      <w:proofErr w:type="spellStart"/>
      <w:r>
        <w:rPr>
          <w:color w:val="0F58BD"/>
        </w:rPr>
        <w:t>Inspection</w:t>
      </w:r>
      <w:proofErr w:type="gramStart"/>
      <w:r>
        <w:rPr>
          <w:color w:val="0F58BD"/>
        </w:rPr>
        <w:t>,Testing</w:t>
      </w:r>
      <w:proofErr w:type="spellEnd"/>
      <w:proofErr w:type="gramEnd"/>
      <w:r>
        <w:rPr>
          <w:color w:val="0F58BD"/>
        </w:rPr>
        <w:t xml:space="preserve"> &amp; NDT Services</w:t>
      </w:r>
    </w:p>
    <w:p w:rsidR="00230BE3" w:rsidRDefault="00230BE3">
      <w:pPr>
        <w:spacing w:before="120" w:after="120"/>
      </w:pPr>
    </w:p>
    <w:p w:rsidR="00230BE3" w:rsidRDefault="00C04CE4">
      <w:pPr>
        <w:spacing w:before="120" w:after="120"/>
      </w:pPr>
      <w:r>
        <w:rPr>
          <w:color w:val="666666"/>
        </w:rPr>
        <w:t>We protect your assets and ensure compliance with thorough testing. Our team also offers technical consultancy and audits for marine and industrial equipment.</w:t>
      </w:r>
    </w:p>
    <w:p w:rsidR="00230BE3" w:rsidRDefault="00230BE3">
      <w:pPr>
        <w:spacing w:before="120" w:after="120"/>
      </w:pPr>
    </w:p>
    <w:p w:rsidR="00230BE3" w:rsidRDefault="00C04CE4">
      <w:pPr>
        <w:numPr>
          <w:ilvl w:val="0"/>
          <w:numId w:val="6"/>
        </w:numPr>
        <w:spacing w:before="240" w:after="120"/>
        <w:ind w:hanging="242"/>
      </w:pPr>
      <w:r>
        <w:rPr>
          <w:color w:val="666666"/>
        </w:rPr>
        <w:t>Non-destructive testing (NDT)and condition assessments</w:t>
      </w:r>
    </w:p>
    <w:p w:rsidR="00230BE3" w:rsidRDefault="00C04CE4">
      <w:pPr>
        <w:numPr>
          <w:ilvl w:val="0"/>
          <w:numId w:val="6"/>
        </w:numPr>
        <w:spacing w:before="120" w:after="120"/>
        <w:ind w:hanging="242"/>
      </w:pPr>
      <w:r>
        <w:rPr>
          <w:color w:val="666666"/>
        </w:rPr>
        <w:t>Comprehensive marine and industrial equipment audits</w:t>
      </w:r>
    </w:p>
    <w:p w:rsidR="00230BE3" w:rsidRDefault="00C04CE4">
      <w:pPr>
        <w:numPr>
          <w:ilvl w:val="0"/>
          <w:numId w:val="6"/>
        </w:numPr>
        <w:spacing w:before="120" w:after="120"/>
        <w:ind w:hanging="242"/>
      </w:pPr>
      <w:r>
        <w:rPr>
          <w:color w:val="666666"/>
        </w:rPr>
        <w:t>Technical consultancy for asset life extension</w:t>
      </w:r>
    </w:p>
    <w:p w:rsidR="00230BE3" w:rsidRDefault="00C04CE4">
      <w:pPr>
        <w:numPr>
          <w:ilvl w:val="0"/>
          <w:numId w:val="6"/>
        </w:numPr>
        <w:spacing w:before="120" w:after="240"/>
        <w:ind w:hanging="242"/>
      </w:pPr>
      <w:r>
        <w:rPr>
          <w:color w:val="666666"/>
        </w:rPr>
        <w:t>Class-approved inspection procedures</w:t>
      </w:r>
    </w:p>
    <w:p w:rsidR="00230BE3" w:rsidRDefault="00230BE3">
      <w:pPr>
        <w:spacing w:before="120" w:after="120"/>
      </w:pPr>
    </w:p>
    <w:p w:rsidR="00230BE3" w:rsidRDefault="00C04CE4">
      <w:pPr>
        <w:spacing w:before="120" w:after="120"/>
      </w:pPr>
      <w:r>
        <w:rPr>
          <w:color w:val="666666"/>
        </w:rPr>
        <w:t>NDTInspection1</w:t>
      </w: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C04CE4">
      <w:pPr>
        <w:pStyle w:val="Heading3"/>
        <w:keepNext w:val="0"/>
        <w:keepLines w:val="0"/>
        <w:spacing w:before="281" w:after="140"/>
      </w:pPr>
      <w:r>
        <w:rPr>
          <w:color w:val="0F58BD"/>
        </w:rPr>
        <w:t xml:space="preserve">Ship </w:t>
      </w:r>
      <w:proofErr w:type="spellStart"/>
      <w:r>
        <w:rPr>
          <w:color w:val="0F58BD"/>
        </w:rPr>
        <w:t>Chandling</w:t>
      </w:r>
      <w:proofErr w:type="spellEnd"/>
      <w:r>
        <w:rPr>
          <w:color w:val="0F58BD"/>
        </w:rPr>
        <w:t xml:space="preserve"> &amp; Marine Support Services</w:t>
      </w:r>
    </w:p>
    <w:p w:rsidR="00230BE3" w:rsidRDefault="00230BE3">
      <w:pPr>
        <w:spacing w:before="120" w:after="120"/>
      </w:pPr>
    </w:p>
    <w:p w:rsidR="00230BE3" w:rsidRDefault="00C04CE4">
      <w:pPr>
        <w:spacing w:before="120" w:after="120"/>
      </w:pPr>
      <w:r>
        <w:rPr>
          <w:color w:val="666666"/>
        </w:rPr>
        <w:t>A reliable supply chain keeps your operations running smoothly. We are your main source for consumables and essential ship spares.</w:t>
      </w:r>
    </w:p>
    <w:p w:rsidR="00230BE3" w:rsidRDefault="00C04CE4">
      <w:pPr>
        <w:numPr>
          <w:ilvl w:val="0"/>
          <w:numId w:val="7"/>
        </w:numPr>
        <w:spacing w:before="240" w:after="240"/>
        <w:ind w:hanging="242"/>
      </w:pPr>
      <w:r>
        <w:rPr>
          <w:color w:val="666666"/>
        </w:rPr>
        <w:t>Provision supply, spare parts delivery, equipment sourcing, and timely vessel replenishment.</w:t>
      </w: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C04CE4">
      <w:pPr>
        <w:pStyle w:val="Heading1"/>
        <w:keepNext w:val="0"/>
        <w:keepLines w:val="0"/>
        <w:spacing w:before="480" w:after="240"/>
      </w:pPr>
      <w:r>
        <w:rPr>
          <w:color w:val="0F58BD"/>
        </w:rPr>
        <w:t>Management &amp; Commercial Representation</w:t>
      </w:r>
    </w:p>
    <w:p w:rsidR="00230BE3" w:rsidRDefault="00230BE3">
      <w:pPr>
        <w:spacing w:before="120" w:after="120"/>
      </w:pPr>
    </w:p>
    <w:p w:rsidR="00230BE3" w:rsidRDefault="00230BE3">
      <w:pPr>
        <w:spacing w:before="120" w:after="120"/>
      </w:pPr>
    </w:p>
    <w:p w:rsidR="00230BE3" w:rsidRDefault="00C04CE4">
      <w:pPr>
        <w:pStyle w:val="Heading3"/>
        <w:keepNext w:val="0"/>
        <w:keepLines w:val="0"/>
        <w:spacing w:before="281" w:after="140"/>
      </w:pPr>
      <w:r>
        <w:rPr>
          <w:color w:val="0F58BD"/>
        </w:rPr>
        <w:t>Ship Management Services</w:t>
      </w:r>
    </w:p>
    <w:p w:rsidR="00230BE3" w:rsidRDefault="00230BE3">
      <w:pPr>
        <w:spacing w:before="120" w:after="120"/>
      </w:pPr>
    </w:p>
    <w:p w:rsidR="00230BE3" w:rsidRDefault="00C04CE4">
      <w:pPr>
        <w:spacing w:before="120" w:after="120"/>
      </w:pPr>
      <w:r>
        <w:rPr>
          <w:color w:val="666666"/>
        </w:rPr>
        <w:t>We take complete care of your maritime assets. Our management services help maximize vessel uptime while keeping strict safety standards and meeting international regulations.</w:t>
      </w:r>
    </w:p>
    <w:p w:rsidR="00230BE3" w:rsidRDefault="00230BE3">
      <w:pPr>
        <w:spacing w:before="120" w:after="120"/>
      </w:pPr>
    </w:p>
    <w:p w:rsidR="00230BE3" w:rsidRDefault="00C04CE4">
      <w:pPr>
        <w:numPr>
          <w:ilvl w:val="0"/>
          <w:numId w:val="8"/>
        </w:numPr>
        <w:spacing w:before="240" w:after="120"/>
        <w:ind w:hanging="242"/>
      </w:pPr>
      <w:proofErr w:type="spellStart"/>
      <w:r>
        <w:rPr>
          <w:color w:val="666666"/>
        </w:rPr>
        <w:t>Technical,crew</w:t>
      </w:r>
      <w:proofErr w:type="spellEnd"/>
      <w:r>
        <w:rPr>
          <w:color w:val="666666"/>
        </w:rPr>
        <w:t>, and operational management of fleets</w:t>
      </w:r>
    </w:p>
    <w:p w:rsidR="00230BE3" w:rsidRDefault="00C04CE4">
      <w:pPr>
        <w:numPr>
          <w:ilvl w:val="0"/>
          <w:numId w:val="8"/>
        </w:numPr>
        <w:spacing w:before="120" w:after="240"/>
        <w:ind w:hanging="242"/>
      </w:pPr>
      <w:r>
        <w:rPr>
          <w:color w:val="666666"/>
        </w:rPr>
        <w:t>Fleet management, commercial performance, proactive maintenance, safety, regulatory compliance, and maritime consultancy.</w:t>
      </w:r>
    </w:p>
    <w:p w:rsidR="00230BE3" w:rsidRDefault="00230BE3">
      <w:pPr>
        <w:spacing w:before="120" w:after="120"/>
      </w:pPr>
    </w:p>
    <w:p w:rsidR="00230BE3" w:rsidRDefault="00230BE3">
      <w:pPr>
        <w:spacing w:before="120" w:after="120"/>
        <w:jc w:val="right"/>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C04CE4">
      <w:pPr>
        <w:pStyle w:val="Heading3"/>
        <w:keepNext w:val="0"/>
        <w:keepLines w:val="0"/>
        <w:spacing w:before="281" w:after="140"/>
        <w:jc w:val="right"/>
      </w:pPr>
      <w:r>
        <w:rPr>
          <w:color w:val="0F58BD"/>
        </w:rPr>
        <w:t>Agency</w:t>
      </w:r>
      <w:r>
        <w:rPr>
          <w:color w:val="666666"/>
        </w:rPr>
        <w:t xml:space="preserve">, </w:t>
      </w:r>
      <w:r>
        <w:rPr>
          <w:color w:val="0F58BD"/>
        </w:rPr>
        <w:t>Representation &amp; Commercial Services</w:t>
      </w:r>
    </w:p>
    <w:p w:rsidR="00230BE3" w:rsidRDefault="00230BE3">
      <w:pPr>
        <w:spacing w:before="120" w:after="120"/>
      </w:pPr>
    </w:p>
    <w:p w:rsidR="00230BE3" w:rsidRDefault="00C04CE4">
      <w:pPr>
        <w:spacing w:before="120" w:after="120"/>
      </w:pPr>
      <w:r>
        <w:rPr>
          <w:color w:val="666666"/>
        </w:rPr>
        <w:t>We are your reliable partner on the ground. As dedicated representatives for shipping firms and engineering organizations, we help ensure smooth operations and support your business growth.</w:t>
      </w:r>
    </w:p>
    <w:p w:rsidR="00230BE3" w:rsidRDefault="00C04CE4">
      <w:pPr>
        <w:numPr>
          <w:ilvl w:val="0"/>
          <w:numId w:val="9"/>
        </w:numPr>
        <w:spacing w:before="240" w:after="120"/>
        <w:ind w:hanging="242"/>
      </w:pPr>
      <w:r>
        <w:rPr>
          <w:color w:val="666666"/>
        </w:rPr>
        <w:t>Acting as local and international managing agents</w:t>
      </w:r>
    </w:p>
    <w:p w:rsidR="00230BE3" w:rsidRDefault="00C04CE4">
      <w:pPr>
        <w:numPr>
          <w:ilvl w:val="0"/>
          <w:numId w:val="9"/>
        </w:numPr>
        <w:spacing w:before="120" w:after="120"/>
        <w:ind w:hanging="242"/>
      </w:pPr>
      <w:r>
        <w:rPr>
          <w:color w:val="666666"/>
        </w:rPr>
        <w:t xml:space="preserve">Representation for </w:t>
      </w:r>
      <w:proofErr w:type="spellStart"/>
      <w:r>
        <w:rPr>
          <w:color w:val="666666"/>
        </w:rPr>
        <w:t>shipowners,operators</w:t>
      </w:r>
      <w:proofErr w:type="spellEnd"/>
      <w:r>
        <w:rPr>
          <w:color w:val="666666"/>
        </w:rPr>
        <w:t>, and engineering firms</w:t>
      </w:r>
    </w:p>
    <w:p w:rsidR="00230BE3" w:rsidRDefault="00C04CE4">
      <w:pPr>
        <w:numPr>
          <w:ilvl w:val="0"/>
          <w:numId w:val="9"/>
        </w:numPr>
        <w:spacing w:before="120" w:after="240"/>
        <w:ind w:hanging="242"/>
      </w:pPr>
      <w:r>
        <w:rPr>
          <w:color w:val="666666"/>
        </w:rPr>
        <w:t>Facilitation of commercial agreements, port agency, and logistics support.</w:t>
      </w:r>
    </w:p>
    <w:p w:rsidR="00230BE3" w:rsidRDefault="00230BE3">
      <w:pPr>
        <w:spacing w:before="120" w:after="120"/>
      </w:pPr>
    </w:p>
    <w:p w:rsidR="00230BE3" w:rsidRDefault="00230BE3">
      <w:pPr>
        <w:spacing w:before="120" w:after="120"/>
      </w:pPr>
    </w:p>
    <w:p w:rsidR="00230BE3" w:rsidRDefault="00C04CE4">
      <w:pPr>
        <w:pStyle w:val="Heading1"/>
        <w:keepNext w:val="0"/>
        <w:keepLines w:val="0"/>
        <w:spacing w:before="480" w:after="240"/>
      </w:pPr>
      <w:r>
        <w:rPr>
          <w:b w:val="0"/>
          <w:bCs w:val="0"/>
          <w:color w:val="0F58BD"/>
        </w:rPr>
        <w:t>Industrial Solutions &amp; Global Outreach</w:t>
      </w:r>
    </w:p>
    <w:p w:rsidR="00230BE3" w:rsidRDefault="00230BE3">
      <w:pPr>
        <w:spacing w:before="120" w:after="120"/>
      </w:pPr>
    </w:p>
    <w:p w:rsidR="00230BE3" w:rsidRDefault="00230BE3">
      <w:pPr>
        <w:spacing w:before="120" w:after="120"/>
      </w:pPr>
    </w:p>
    <w:p w:rsidR="00230BE3" w:rsidRDefault="00C04CE4">
      <w:pPr>
        <w:pStyle w:val="Heading3"/>
        <w:keepNext w:val="0"/>
        <w:keepLines w:val="0"/>
        <w:spacing w:before="281" w:after="140"/>
      </w:pPr>
      <w:r>
        <w:rPr>
          <w:b w:val="0"/>
          <w:bCs w:val="0"/>
          <w:color w:val="0F58BD"/>
        </w:rPr>
        <w:t>General Engineering &amp; Industrial Services</w:t>
      </w:r>
    </w:p>
    <w:p w:rsidR="00230BE3" w:rsidRDefault="00230BE3">
      <w:pPr>
        <w:spacing w:before="120" w:after="120"/>
      </w:pPr>
    </w:p>
    <w:p w:rsidR="00230BE3" w:rsidRDefault="00C04CE4">
      <w:pPr>
        <w:spacing w:before="120" w:after="120"/>
      </w:pPr>
      <w:r>
        <w:rPr>
          <w:color w:val="666666"/>
        </w:rPr>
        <w:t>Our engineering support goes beyond marine services and includes land-based industries through specialized contracting and consultancy. We handle engineering contracts for various industrial sectors.</w:t>
      </w:r>
    </w:p>
    <w:p w:rsidR="00230BE3" w:rsidRDefault="00C04CE4">
      <w:pPr>
        <w:numPr>
          <w:ilvl w:val="0"/>
          <w:numId w:val="10"/>
        </w:numPr>
        <w:spacing w:before="240" w:after="120"/>
        <w:ind w:hanging="242"/>
      </w:pPr>
      <w:r>
        <w:rPr>
          <w:color w:val="666666"/>
        </w:rPr>
        <w:t>Consultancy for marine and offshore infrastructure</w:t>
      </w:r>
    </w:p>
    <w:p w:rsidR="00230BE3" w:rsidRDefault="00C04CE4">
      <w:pPr>
        <w:numPr>
          <w:ilvl w:val="0"/>
          <w:numId w:val="10"/>
        </w:numPr>
        <w:spacing w:before="120" w:after="120"/>
        <w:ind w:hanging="242"/>
      </w:pPr>
      <w:r>
        <w:rPr>
          <w:color w:val="666666"/>
        </w:rPr>
        <w:t>Cross-industry mechanical and civil engineering support</w:t>
      </w:r>
    </w:p>
    <w:p w:rsidR="00230BE3" w:rsidRDefault="00C04CE4">
      <w:pPr>
        <w:numPr>
          <w:ilvl w:val="0"/>
          <w:numId w:val="10"/>
        </w:numPr>
        <w:spacing w:before="120" w:after="240"/>
        <w:ind w:hanging="242"/>
      </w:pPr>
      <w:proofErr w:type="spellStart"/>
      <w:r>
        <w:rPr>
          <w:color w:val="666666"/>
        </w:rPr>
        <w:t>Customised</w:t>
      </w:r>
      <w:proofErr w:type="spellEnd"/>
      <w:r>
        <w:rPr>
          <w:color w:val="666666"/>
        </w:rPr>
        <w:t xml:space="preserve"> industrial service provisions</w:t>
      </w: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C04CE4">
      <w:pPr>
        <w:pStyle w:val="Heading3"/>
        <w:keepNext w:val="0"/>
        <w:keepLines w:val="0"/>
        <w:spacing w:before="281" w:after="140"/>
      </w:pPr>
      <w:r>
        <w:rPr>
          <w:b w:val="0"/>
          <w:bCs w:val="0"/>
          <w:color w:val="0F58BD"/>
        </w:rPr>
        <w:t>International Operations</w:t>
      </w:r>
    </w:p>
    <w:p w:rsidR="00230BE3" w:rsidRDefault="00230BE3">
      <w:pPr>
        <w:spacing w:before="120" w:after="120"/>
      </w:pPr>
    </w:p>
    <w:p w:rsidR="00230BE3" w:rsidRDefault="00C04CE4">
      <w:pPr>
        <w:spacing w:before="120" w:after="120"/>
      </w:pPr>
      <w:r>
        <w:rPr>
          <w:color w:val="666666"/>
        </w:rPr>
        <w:t>We operate worldwide, serving the maritime community. By securing strategic contracts with international organizations, we provide steady support across the globe.</w:t>
      </w:r>
    </w:p>
    <w:p w:rsidR="00230BE3" w:rsidRDefault="00230BE3">
      <w:pPr>
        <w:spacing w:before="120" w:after="120"/>
      </w:pPr>
    </w:p>
    <w:p w:rsidR="00230BE3" w:rsidRDefault="00C04CE4">
      <w:pPr>
        <w:numPr>
          <w:ilvl w:val="0"/>
          <w:numId w:val="11"/>
        </w:numPr>
        <w:spacing w:before="240" w:after="120"/>
        <w:ind w:hanging="242"/>
      </w:pPr>
      <w:r>
        <w:rPr>
          <w:color w:val="666666"/>
        </w:rPr>
        <w:t>Extensive business operations across Sri Lanka and internationally</w:t>
      </w:r>
    </w:p>
    <w:p w:rsidR="00230BE3" w:rsidRDefault="00C04CE4">
      <w:pPr>
        <w:numPr>
          <w:ilvl w:val="0"/>
          <w:numId w:val="11"/>
        </w:numPr>
        <w:spacing w:before="120" w:after="120"/>
        <w:ind w:hanging="242"/>
      </w:pPr>
      <w:r>
        <w:rPr>
          <w:color w:val="666666"/>
        </w:rPr>
        <w:t xml:space="preserve">Contracting with global </w:t>
      </w:r>
      <w:proofErr w:type="spellStart"/>
      <w:r>
        <w:rPr>
          <w:color w:val="666666"/>
        </w:rPr>
        <w:t>shipowners</w:t>
      </w:r>
      <w:proofErr w:type="spellEnd"/>
      <w:r>
        <w:rPr>
          <w:color w:val="666666"/>
        </w:rPr>
        <w:t>, operators, and agents</w:t>
      </w:r>
    </w:p>
    <w:p w:rsidR="00230BE3" w:rsidRDefault="00C04CE4">
      <w:pPr>
        <w:numPr>
          <w:ilvl w:val="0"/>
          <w:numId w:val="11"/>
        </w:numPr>
        <w:spacing w:before="120" w:after="120"/>
        <w:ind w:hanging="242"/>
      </w:pPr>
      <w:r>
        <w:rPr>
          <w:color w:val="666666"/>
        </w:rPr>
        <w:t>Partnerships with international shipyards and offshore companies</w:t>
      </w:r>
    </w:p>
    <w:p w:rsidR="00230BE3" w:rsidRDefault="00C04CE4">
      <w:pPr>
        <w:numPr>
          <w:ilvl w:val="0"/>
          <w:numId w:val="11"/>
        </w:numPr>
        <w:spacing w:before="120" w:after="240"/>
        <w:ind w:hanging="242"/>
      </w:pPr>
      <w:r>
        <w:rPr>
          <w:color w:val="666666"/>
        </w:rPr>
        <w:t>Seamless Integration into Global Supply Chains</w:t>
      </w:r>
    </w:p>
    <w:p w:rsidR="00230BE3" w:rsidRDefault="00230BE3">
      <w:pPr>
        <w:spacing w:before="120" w:after="120"/>
      </w:pPr>
    </w:p>
    <w:p w:rsidR="00230BE3" w:rsidRDefault="00230BE3">
      <w:pPr>
        <w:spacing w:before="120" w:after="120"/>
      </w:pPr>
    </w:p>
    <w:p w:rsidR="00230BE3" w:rsidRDefault="00C04CE4">
      <w:pPr>
        <w:pStyle w:val="Heading1"/>
        <w:keepNext w:val="0"/>
        <w:keepLines w:val="0"/>
        <w:spacing w:before="480" w:after="240"/>
      </w:pPr>
      <w:r>
        <w:rPr>
          <w:color w:val="0F58BD"/>
        </w:rPr>
        <w:t>Partner with AMD Marine Lanka</w:t>
      </w:r>
    </w:p>
    <w:p w:rsidR="00230BE3" w:rsidRDefault="00230BE3">
      <w:pPr>
        <w:spacing w:before="120" w:after="120"/>
      </w:pPr>
    </w:p>
    <w:p w:rsidR="00230BE3" w:rsidRDefault="00C04CE4">
      <w:pPr>
        <w:spacing w:before="120" w:after="120"/>
      </w:pPr>
      <w:r>
        <w:rPr>
          <w:color w:val="666666"/>
        </w:rPr>
        <w:t xml:space="preserve">In the fast-paced maritime industry, having a reliable technical partner is key to success. AMD Marine Lanka </w:t>
      </w:r>
      <w:proofErr w:type="spellStart"/>
      <w:r>
        <w:rPr>
          <w:color w:val="666666"/>
        </w:rPr>
        <w:t>Pvt</w:t>
      </w:r>
      <w:proofErr w:type="spellEnd"/>
      <w:r>
        <w:rPr>
          <w:color w:val="666666"/>
        </w:rPr>
        <w:t xml:space="preserve"> Ltd offers expert knowledge, a strong focus on safety, and a wide range of marine engineering solutions to keep your fleet running. Count on us for support both at port and at sea.</w:t>
      </w: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C04CE4">
      <w:pPr>
        <w:pStyle w:val="Heading3"/>
        <w:keepNext w:val="0"/>
        <w:keepLines w:val="0"/>
        <w:spacing w:before="281" w:after="140"/>
      </w:pPr>
      <w:r>
        <w:rPr>
          <w:color w:val="0F58BD"/>
        </w:rPr>
        <w:t>Core Strengths</w:t>
      </w:r>
    </w:p>
    <w:p w:rsidR="00230BE3" w:rsidRDefault="00230BE3">
      <w:pPr>
        <w:spacing w:before="120" w:after="120"/>
      </w:pPr>
    </w:p>
    <w:p w:rsidR="00230BE3" w:rsidRDefault="00C04CE4">
      <w:pPr>
        <w:numPr>
          <w:ilvl w:val="0"/>
          <w:numId w:val="12"/>
        </w:numPr>
        <w:spacing w:before="240" w:after="120"/>
        <w:ind w:hanging="242"/>
      </w:pPr>
      <w:r>
        <w:rPr>
          <w:color w:val="666666"/>
        </w:rPr>
        <w:t>End-to-end technical solutions</w:t>
      </w:r>
    </w:p>
    <w:p w:rsidR="00230BE3" w:rsidRDefault="00C04CE4">
      <w:pPr>
        <w:numPr>
          <w:ilvl w:val="0"/>
          <w:numId w:val="12"/>
        </w:numPr>
        <w:spacing w:before="120" w:after="120"/>
        <w:ind w:hanging="242"/>
      </w:pPr>
      <w:r>
        <w:rPr>
          <w:color w:val="666666"/>
        </w:rPr>
        <w:t>Cost-effective operational management</w:t>
      </w:r>
    </w:p>
    <w:p w:rsidR="00230BE3" w:rsidRDefault="00C04CE4">
      <w:pPr>
        <w:numPr>
          <w:ilvl w:val="0"/>
          <w:numId w:val="12"/>
        </w:numPr>
        <w:spacing w:before="120" w:after="120"/>
        <w:ind w:hanging="242"/>
      </w:pPr>
      <w:r>
        <w:rPr>
          <w:color w:val="666666"/>
        </w:rPr>
        <w:t>Highly skilled engineering and diving personnel</w:t>
      </w:r>
    </w:p>
    <w:p w:rsidR="00230BE3" w:rsidRDefault="00C04CE4">
      <w:pPr>
        <w:numPr>
          <w:ilvl w:val="0"/>
          <w:numId w:val="12"/>
        </w:numPr>
        <w:spacing w:before="120" w:after="240"/>
        <w:ind w:hanging="242"/>
      </w:pPr>
      <w:r>
        <w:rPr>
          <w:color w:val="666666"/>
        </w:rPr>
        <w:t>Deep understanding of International maritime conventions</w:t>
      </w: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C04CE4">
      <w:pPr>
        <w:pStyle w:val="Heading3"/>
        <w:keepNext w:val="0"/>
        <w:keepLines w:val="0"/>
        <w:spacing w:before="281" w:after="140"/>
      </w:pPr>
      <w:proofErr w:type="spellStart"/>
      <w:r>
        <w:rPr>
          <w:color w:val="0F58BD"/>
        </w:rPr>
        <w:t>ServiceReach</w:t>
      </w:r>
      <w:proofErr w:type="spellEnd"/>
    </w:p>
    <w:p w:rsidR="00230BE3" w:rsidRDefault="00230BE3">
      <w:pPr>
        <w:spacing w:before="120" w:after="120"/>
      </w:pPr>
    </w:p>
    <w:p w:rsidR="00230BE3" w:rsidRDefault="00C04CE4">
      <w:pPr>
        <w:spacing w:before="120" w:after="120"/>
      </w:pPr>
      <w:r>
        <w:rPr>
          <w:color w:val="666666"/>
        </w:rPr>
        <w:t>With our headquarters in Sri Lanka, we provide strategic benefits for vessels in the Indian Ocean and beyond. We quickly send parts, personnel, and technical teams to major international ports.</w:t>
      </w: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230BE3">
      <w:pPr>
        <w:spacing w:before="120" w:after="120"/>
      </w:pPr>
    </w:p>
    <w:p w:rsidR="00230BE3" w:rsidRDefault="00C04CE4">
      <w:pPr>
        <w:spacing w:before="120" w:after="120"/>
      </w:pPr>
      <w:r>
        <w:rPr>
          <w:color w:val="0F58BD"/>
          <w:shd w:val="clear" w:color="auto" w:fill="FCE3CE"/>
        </w:rPr>
        <w:t>Engineering Inspection Ship Management Marine Support</w:t>
      </w:r>
    </w:p>
    <w:p w:rsidR="00230BE3" w:rsidRDefault="00230BE3">
      <w:pPr>
        <w:spacing w:before="120" w:after="120"/>
      </w:pPr>
    </w:p>
    <w:sectPr w:rsidR="00230BE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9E1CFF66">
      <w:start w:val="1"/>
      <w:numFmt w:val="bullet"/>
      <w:lvlText w:val=""/>
      <w:lvlJc w:val="left"/>
      <w:pPr>
        <w:ind w:left="720" w:hanging="360"/>
      </w:pPr>
      <w:rPr>
        <w:rFonts w:ascii="Symbol" w:hAnsi="Symbol"/>
      </w:rPr>
    </w:lvl>
    <w:lvl w:ilvl="1" w:tplc="9E0A4D06">
      <w:start w:val="1"/>
      <w:numFmt w:val="bullet"/>
      <w:lvlText w:val="o"/>
      <w:lvlJc w:val="left"/>
      <w:pPr>
        <w:tabs>
          <w:tab w:val="num" w:pos="1440"/>
        </w:tabs>
        <w:ind w:left="1440" w:hanging="360"/>
      </w:pPr>
      <w:rPr>
        <w:rFonts w:ascii="Courier New" w:hAnsi="Courier New"/>
      </w:rPr>
    </w:lvl>
    <w:lvl w:ilvl="2" w:tplc="33B40CB8">
      <w:start w:val="1"/>
      <w:numFmt w:val="bullet"/>
      <w:lvlText w:val=""/>
      <w:lvlJc w:val="left"/>
      <w:pPr>
        <w:tabs>
          <w:tab w:val="num" w:pos="2160"/>
        </w:tabs>
        <w:ind w:left="2160" w:hanging="360"/>
      </w:pPr>
      <w:rPr>
        <w:rFonts w:ascii="Wingdings" w:hAnsi="Wingdings"/>
      </w:rPr>
    </w:lvl>
    <w:lvl w:ilvl="3" w:tplc="6032CB78">
      <w:start w:val="1"/>
      <w:numFmt w:val="bullet"/>
      <w:lvlText w:val=""/>
      <w:lvlJc w:val="left"/>
      <w:pPr>
        <w:tabs>
          <w:tab w:val="num" w:pos="2880"/>
        </w:tabs>
        <w:ind w:left="2880" w:hanging="360"/>
      </w:pPr>
      <w:rPr>
        <w:rFonts w:ascii="Symbol" w:hAnsi="Symbol"/>
      </w:rPr>
    </w:lvl>
    <w:lvl w:ilvl="4" w:tplc="543CDD8A">
      <w:start w:val="1"/>
      <w:numFmt w:val="bullet"/>
      <w:lvlText w:val="o"/>
      <w:lvlJc w:val="left"/>
      <w:pPr>
        <w:tabs>
          <w:tab w:val="num" w:pos="3600"/>
        </w:tabs>
        <w:ind w:left="3600" w:hanging="360"/>
      </w:pPr>
      <w:rPr>
        <w:rFonts w:ascii="Courier New" w:hAnsi="Courier New"/>
      </w:rPr>
    </w:lvl>
    <w:lvl w:ilvl="5" w:tplc="9F225ABA">
      <w:start w:val="1"/>
      <w:numFmt w:val="bullet"/>
      <w:lvlText w:val=""/>
      <w:lvlJc w:val="left"/>
      <w:pPr>
        <w:tabs>
          <w:tab w:val="num" w:pos="4320"/>
        </w:tabs>
        <w:ind w:left="4320" w:hanging="360"/>
      </w:pPr>
      <w:rPr>
        <w:rFonts w:ascii="Wingdings" w:hAnsi="Wingdings"/>
      </w:rPr>
    </w:lvl>
    <w:lvl w:ilvl="6" w:tplc="1884C42E">
      <w:start w:val="1"/>
      <w:numFmt w:val="bullet"/>
      <w:lvlText w:val=""/>
      <w:lvlJc w:val="left"/>
      <w:pPr>
        <w:tabs>
          <w:tab w:val="num" w:pos="5040"/>
        </w:tabs>
        <w:ind w:left="5040" w:hanging="360"/>
      </w:pPr>
      <w:rPr>
        <w:rFonts w:ascii="Symbol" w:hAnsi="Symbol"/>
      </w:rPr>
    </w:lvl>
    <w:lvl w:ilvl="7" w:tplc="8DC2C292">
      <w:start w:val="1"/>
      <w:numFmt w:val="bullet"/>
      <w:lvlText w:val="o"/>
      <w:lvlJc w:val="left"/>
      <w:pPr>
        <w:tabs>
          <w:tab w:val="num" w:pos="5760"/>
        </w:tabs>
        <w:ind w:left="5760" w:hanging="360"/>
      </w:pPr>
      <w:rPr>
        <w:rFonts w:ascii="Courier New" w:hAnsi="Courier New"/>
      </w:rPr>
    </w:lvl>
    <w:lvl w:ilvl="8" w:tplc="1224312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6ACF018">
      <w:start w:val="1"/>
      <w:numFmt w:val="bullet"/>
      <w:lvlText w:val=""/>
      <w:lvlJc w:val="left"/>
      <w:pPr>
        <w:ind w:left="720" w:hanging="360"/>
      </w:pPr>
      <w:rPr>
        <w:rFonts w:ascii="Symbol" w:hAnsi="Symbol"/>
      </w:rPr>
    </w:lvl>
    <w:lvl w:ilvl="1" w:tplc="755A68F4">
      <w:start w:val="1"/>
      <w:numFmt w:val="bullet"/>
      <w:lvlText w:val="o"/>
      <w:lvlJc w:val="left"/>
      <w:pPr>
        <w:tabs>
          <w:tab w:val="num" w:pos="1440"/>
        </w:tabs>
        <w:ind w:left="1440" w:hanging="360"/>
      </w:pPr>
      <w:rPr>
        <w:rFonts w:ascii="Courier New" w:hAnsi="Courier New"/>
      </w:rPr>
    </w:lvl>
    <w:lvl w:ilvl="2" w:tplc="B46AD078">
      <w:start w:val="1"/>
      <w:numFmt w:val="bullet"/>
      <w:lvlText w:val=""/>
      <w:lvlJc w:val="left"/>
      <w:pPr>
        <w:tabs>
          <w:tab w:val="num" w:pos="2160"/>
        </w:tabs>
        <w:ind w:left="2160" w:hanging="360"/>
      </w:pPr>
      <w:rPr>
        <w:rFonts w:ascii="Wingdings" w:hAnsi="Wingdings"/>
      </w:rPr>
    </w:lvl>
    <w:lvl w:ilvl="3" w:tplc="3C96B740">
      <w:start w:val="1"/>
      <w:numFmt w:val="bullet"/>
      <w:lvlText w:val=""/>
      <w:lvlJc w:val="left"/>
      <w:pPr>
        <w:tabs>
          <w:tab w:val="num" w:pos="2880"/>
        </w:tabs>
        <w:ind w:left="2880" w:hanging="360"/>
      </w:pPr>
      <w:rPr>
        <w:rFonts w:ascii="Symbol" w:hAnsi="Symbol"/>
      </w:rPr>
    </w:lvl>
    <w:lvl w:ilvl="4" w:tplc="82CE9D92">
      <w:start w:val="1"/>
      <w:numFmt w:val="bullet"/>
      <w:lvlText w:val="o"/>
      <w:lvlJc w:val="left"/>
      <w:pPr>
        <w:tabs>
          <w:tab w:val="num" w:pos="3600"/>
        </w:tabs>
        <w:ind w:left="3600" w:hanging="360"/>
      </w:pPr>
      <w:rPr>
        <w:rFonts w:ascii="Courier New" w:hAnsi="Courier New"/>
      </w:rPr>
    </w:lvl>
    <w:lvl w:ilvl="5" w:tplc="726045B8">
      <w:start w:val="1"/>
      <w:numFmt w:val="bullet"/>
      <w:lvlText w:val=""/>
      <w:lvlJc w:val="left"/>
      <w:pPr>
        <w:tabs>
          <w:tab w:val="num" w:pos="4320"/>
        </w:tabs>
        <w:ind w:left="4320" w:hanging="360"/>
      </w:pPr>
      <w:rPr>
        <w:rFonts w:ascii="Wingdings" w:hAnsi="Wingdings"/>
      </w:rPr>
    </w:lvl>
    <w:lvl w:ilvl="6" w:tplc="32EA925C">
      <w:start w:val="1"/>
      <w:numFmt w:val="bullet"/>
      <w:lvlText w:val=""/>
      <w:lvlJc w:val="left"/>
      <w:pPr>
        <w:tabs>
          <w:tab w:val="num" w:pos="5040"/>
        </w:tabs>
        <w:ind w:left="5040" w:hanging="360"/>
      </w:pPr>
      <w:rPr>
        <w:rFonts w:ascii="Symbol" w:hAnsi="Symbol"/>
      </w:rPr>
    </w:lvl>
    <w:lvl w:ilvl="7" w:tplc="4B20915A">
      <w:start w:val="1"/>
      <w:numFmt w:val="bullet"/>
      <w:lvlText w:val="o"/>
      <w:lvlJc w:val="left"/>
      <w:pPr>
        <w:tabs>
          <w:tab w:val="num" w:pos="5760"/>
        </w:tabs>
        <w:ind w:left="5760" w:hanging="360"/>
      </w:pPr>
      <w:rPr>
        <w:rFonts w:ascii="Courier New" w:hAnsi="Courier New"/>
      </w:rPr>
    </w:lvl>
    <w:lvl w:ilvl="8" w:tplc="ABDA570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6A220CA4">
      <w:start w:val="1"/>
      <w:numFmt w:val="bullet"/>
      <w:lvlText w:val=""/>
      <w:lvlJc w:val="left"/>
      <w:pPr>
        <w:ind w:left="720" w:hanging="360"/>
      </w:pPr>
      <w:rPr>
        <w:rFonts w:ascii="Symbol" w:hAnsi="Symbol"/>
      </w:rPr>
    </w:lvl>
    <w:lvl w:ilvl="1" w:tplc="7108A406">
      <w:start w:val="1"/>
      <w:numFmt w:val="bullet"/>
      <w:lvlText w:val="o"/>
      <w:lvlJc w:val="left"/>
      <w:pPr>
        <w:tabs>
          <w:tab w:val="num" w:pos="1440"/>
        </w:tabs>
        <w:ind w:left="1440" w:hanging="360"/>
      </w:pPr>
      <w:rPr>
        <w:rFonts w:ascii="Courier New" w:hAnsi="Courier New"/>
      </w:rPr>
    </w:lvl>
    <w:lvl w:ilvl="2" w:tplc="E81C361A">
      <w:start w:val="1"/>
      <w:numFmt w:val="bullet"/>
      <w:lvlText w:val=""/>
      <w:lvlJc w:val="left"/>
      <w:pPr>
        <w:tabs>
          <w:tab w:val="num" w:pos="2160"/>
        </w:tabs>
        <w:ind w:left="2160" w:hanging="360"/>
      </w:pPr>
      <w:rPr>
        <w:rFonts w:ascii="Wingdings" w:hAnsi="Wingdings"/>
      </w:rPr>
    </w:lvl>
    <w:lvl w:ilvl="3" w:tplc="F4365120">
      <w:start w:val="1"/>
      <w:numFmt w:val="bullet"/>
      <w:lvlText w:val=""/>
      <w:lvlJc w:val="left"/>
      <w:pPr>
        <w:tabs>
          <w:tab w:val="num" w:pos="2880"/>
        </w:tabs>
        <w:ind w:left="2880" w:hanging="360"/>
      </w:pPr>
      <w:rPr>
        <w:rFonts w:ascii="Symbol" w:hAnsi="Symbol"/>
      </w:rPr>
    </w:lvl>
    <w:lvl w:ilvl="4" w:tplc="A5CAB118">
      <w:start w:val="1"/>
      <w:numFmt w:val="bullet"/>
      <w:lvlText w:val="o"/>
      <w:lvlJc w:val="left"/>
      <w:pPr>
        <w:tabs>
          <w:tab w:val="num" w:pos="3600"/>
        </w:tabs>
        <w:ind w:left="3600" w:hanging="360"/>
      </w:pPr>
      <w:rPr>
        <w:rFonts w:ascii="Courier New" w:hAnsi="Courier New"/>
      </w:rPr>
    </w:lvl>
    <w:lvl w:ilvl="5" w:tplc="55B2FCEA">
      <w:start w:val="1"/>
      <w:numFmt w:val="bullet"/>
      <w:lvlText w:val=""/>
      <w:lvlJc w:val="left"/>
      <w:pPr>
        <w:tabs>
          <w:tab w:val="num" w:pos="4320"/>
        </w:tabs>
        <w:ind w:left="4320" w:hanging="360"/>
      </w:pPr>
      <w:rPr>
        <w:rFonts w:ascii="Wingdings" w:hAnsi="Wingdings"/>
      </w:rPr>
    </w:lvl>
    <w:lvl w:ilvl="6" w:tplc="3ED00710">
      <w:start w:val="1"/>
      <w:numFmt w:val="bullet"/>
      <w:lvlText w:val=""/>
      <w:lvlJc w:val="left"/>
      <w:pPr>
        <w:tabs>
          <w:tab w:val="num" w:pos="5040"/>
        </w:tabs>
        <w:ind w:left="5040" w:hanging="360"/>
      </w:pPr>
      <w:rPr>
        <w:rFonts w:ascii="Symbol" w:hAnsi="Symbol"/>
      </w:rPr>
    </w:lvl>
    <w:lvl w:ilvl="7" w:tplc="40A443E6">
      <w:start w:val="1"/>
      <w:numFmt w:val="bullet"/>
      <w:lvlText w:val="o"/>
      <w:lvlJc w:val="left"/>
      <w:pPr>
        <w:tabs>
          <w:tab w:val="num" w:pos="5760"/>
        </w:tabs>
        <w:ind w:left="5760" w:hanging="360"/>
      </w:pPr>
      <w:rPr>
        <w:rFonts w:ascii="Courier New" w:hAnsi="Courier New"/>
      </w:rPr>
    </w:lvl>
    <w:lvl w:ilvl="8" w:tplc="3C5271C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9C74A81E">
      <w:start w:val="1"/>
      <w:numFmt w:val="bullet"/>
      <w:lvlText w:val=""/>
      <w:lvlJc w:val="left"/>
      <w:pPr>
        <w:ind w:left="720" w:hanging="360"/>
      </w:pPr>
      <w:rPr>
        <w:rFonts w:ascii="Symbol" w:hAnsi="Symbol"/>
      </w:rPr>
    </w:lvl>
    <w:lvl w:ilvl="1" w:tplc="FD9275FC">
      <w:start w:val="1"/>
      <w:numFmt w:val="bullet"/>
      <w:lvlText w:val="o"/>
      <w:lvlJc w:val="left"/>
      <w:pPr>
        <w:tabs>
          <w:tab w:val="num" w:pos="1440"/>
        </w:tabs>
        <w:ind w:left="1440" w:hanging="360"/>
      </w:pPr>
      <w:rPr>
        <w:rFonts w:ascii="Courier New" w:hAnsi="Courier New"/>
      </w:rPr>
    </w:lvl>
    <w:lvl w:ilvl="2" w:tplc="B312708E">
      <w:start w:val="1"/>
      <w:numFmt w:val="bullet"/>
      <w:lvlText w:val=""/>
      <w:lvlJc w:val="left"/>
      <w:pPr>
        <w:tabs>
          <w:tab w:val="num" w:pos="2160"/>
        </w:tabs>
        <w:ind w:left="2160" w:hanging="360"/>
      </w:pPr>
      <w:rPr>
        <w:rFonts w:ascii="Wingdings" w:hAnsi="Wingdings"/>
      </w:rPr>
    </w:lvl>
    <w:lvl w:ilvl="3" w:tplc="934E9E3A">
      <w:start w:val="1"/>
      <w:numFmt w:val="bullet"/>
      <w:lvlText w:val=""/>
      <w:lvlJc w:val="left"/>
      <w:pPr>
        <w:tabs>
          <w:tab w:val="num" w:pos="2880"/>
        </w:tabs>
        <w:ind w:left="2880" w:hanging="360"/>
      </w:pPr>
      <w:rPr>
        <w:rFonts w:ascii="Symbol" w:hAnsi="Symbol"/>
      </w:rPr>
    </w:lvl>
    <w:lvl w:ilvl="4" w:tplc="AEEE64E6">
      <w:start w:val="1"/>
      <w:numFmt w:val="bullet"/>
      <w:lvlText w:val="o"/>
      <w:lvlJc w:val="left"/>
      <w:pPr>
        <w:tabs>
          <w:tab w:val="num" w:pos="3600"/>
        </w:tabs>
        <w:ind w:left="3600" w:hanging="360"/>
      </w:pPr>
      <w:rPr>
        <w:rFonts w:ascii="Courier New" w:hAnsi="Courier New"/>
      </w:rPr>
    </w:lvl>
    <w:lvl w:ilvl="5" w:tplc="38FC8670">
      <w:start w:val="1"/>
      <w:numFmt w:val="bullet"/>
      <w:lvlText w:val=""/>
      <w:lvlJc w:val="left"/>
      <w:pPr>
        <w:tabs>
          <w:tab w:val="num" w:pos="4320"/>
        </w:tabs>
        <w:ind w:left="4320" w:hanging="360"/>
      </w:pPr>
      <w:rPr>
        <w:rFonts w:ascii="Wingdings" w:hAnsi="Wingdings"/>
      </w:rPr>
    </w:lvl>
    <w:lvl w:ilvl="6" w:tplc="F3DCC88A">
      <w:start w:val="1"/>
      <w:numFmt w:val="bullet"/>
      <w:lvlText w:val=""/>
      <w:lvlJc w:val="left"/>
      <w:pPr>
        <w:tabs>
          <w:tab w:val="num" w:pos="5040"/>
        </w:tabs>
        <w:ind w:left="5040" w:hanging="360"/>
      </w:pPr>
      <w:rPr>
        <w:rFonts w:ascii="Symbol" w:hAnsi="Symbol"/>
      </w:rPr>
    </w:lvl>
    <w:lvl w:ilvl="7" w:tplc="E0FA6854">
      <w:start w:val="1"/>
      <w:numFmt w:val="bullet"/>
      <w:lvlText w:val="o"/>
      <w:lvlJc w:val="left"/>
      <w:pPr>
        <w:tabs>
          <w:tab w:val="num" w:pos="5760"/>
        </w:tabs>
        <w:ind w:left="5760" w:hanging="360"/>
      </w:pPr>
      <w:rPr>
        <w:rFonts w:ascii="Courier New" w:hAnsi="Courier New"/>
      </w:rPr>
    </w:lvl>
    <w:lvl w:ilvl="8" w:tplc="EF8C7AB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E508FACE">
      <w:start w:val="1"/>
      <w:numFmt w:val="bullet"/>
      <w:lvlText w:val=""/>
      <w:lvlJc w:val="left"/>
      <w:pPr>
        <w:ind w:left="720" w:hanging="360"/>
      </w:pPr>
      <w:rPr>
        <w:rFonts w:ascii="Symbol" w:hAnsi="Symbol"/>
      </w:rPr>
    </w:lvl>
    <w:lvl w:ilvl="1" w:tplc="5AEECFAA">
      <w:start w:val="1"/>
      <w:numFmt w:val="bullet"/>
      <w:lvlText w:val="o"/>
      <w:lvlJc w:val="left"/>
      <w:pPr>
        <w:tabs>
          <w:tab w:val="num" w:pos="1440"/>
        </w:tabs>
        <w:ind w:left="1440" w:hanging="360"/>
      </w:pPr>
      <w:rPr>
        <w:rFonts w:ascii="Courier New" w:hAnsi="Courier New"/>
      </w:rPr>
    </w:lvl>
    <w:lvl w:ilvl="2" w:tplc="4D32E3D6">
      <w:start w:val="1"/>
      <w:numFmt w:val="bullet"/>
      <w:lvlText w:val=""/>
      <w:lvlJc w:val="left"/>
      <w:pPr>
        <w:tabs>
          <w:tab w:val="num" w:pos="2160"/>
        </w:tabs>
        <w:ind w:left="2160" w:hanging="360"/>
      </w:pPr>
      <w:rPr>
        <w:rFonts w:ascii="Wingdings" w:hAnsi="Wingdings"/>
      </w:rPr>
    </w:lvl>
    <w:lvl w:ilvl="3" w:tplc="0AA471DA">
      <w:start w:val="1"/>
      <w:numFmt w:val="bullet"/>
      <w:lvlText w:val=""/>
      <w:lvlJc w:val="left"/>
      <w:pPr>
        <w:tabs>
          <w:tab w:val="num" w:pos="2880"/>
        </w:tabs>
        <w:ind w:left="2880" w:hanging="360"/>
      </w:pPr>
      <w:rPr>
        <w:rFonts w:ascii="Symbol" w:hAnsi="Symbol"/>
      </w:rPr>
    </w:lvl>
    <w:lvl w:ilvl="4" w:tplc="2740355E">
      <w:start w:val="1"/>
      <w:numFmt w:val="bullet"/>
      <w:lvlText w:val="o"/>
      <w:lvlJc w:val="left"/>
      <w:pPr>
        <w:tabs>
          <w:tab w:val="num" w:pos="3600"/>
        </w:tabs>
        <w:ind w:left="3600" w:hanging="360"/>
      </w:pPr>
      <w:rPr>
        <w:rFonts w:ascii="Courier New" w:hAnsi="Courier New"/>
      </w:rPr>
    </w:lvl>
    <w:lvl w:ilvl="5" w:tplc="A8D2ED8E">
      <w:start w:val="1"/>
      <w:numFmt w:val="bullet"/>
      <w:lvlText w:val=""/>
      <w:lvlJc w:val="left"/>
      <w:pPr>
        <w:tabs>
          <w:tab w:val="num" w:pos="4320"/>
        </w:tabs>
        <w:ind w:left="4320" w:hanging="360"/>
      </w:pPr>
      <w:rPr>
        <w:rFonts w:ascii="Wingdings" w:hAnsi="Wingdings"/>
      </w:rPr>
    </w:lvl>
    <w:lvl w:ilvl="6" w:tplc="19D20934">
      <w:start w:val="1"/>
      <w:numFmt w:val="bullet"/>
      <w:lvlText w:val=""/>
      <w:lvlJc w:val="left"/>
      <w:pPr>
        <w:tabs>
          <w:tab w:val="num" w:pos="5040"/>
        </w:tabs>
        <w:ind w:left="5040" w:hanging="360"/>
      </w:pPr>
      <w:rPr>
        <w:rFonts w:ascii="Symbol" w:hAnsi="Symbol"/>
      </w:rPr>
    </w:lvl>
    <w:lvl w:ilvl="7" w:tplc="5FD00DEC">
      <w:start w:val="1"/>
      <w:numFmt w:val="bullet"/>
      <w:lvlText w:val="o"/>
      <w:lvlJc w:val="left"/>
      <w:pPr>
        <w:tabs>
          <w:tab w:val="num" w:pos="5760"/>
        </w:tabs>
        <w:ind w:left="5760" w:hanging="360"/>
      </w:pPr>
      <w:rPr>
        <w:rFonts w:ascii="Courier New" w:hAnsi="Courier New"/>
      </w:rPr>
    </w:lvl>
    <w:lvl w:ilvl="8" w:tplc="91829E84">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5988193A">
      <w:start w:val="1"/>
      <w:numFmt w:val="bullet"/>
      <w:lvlText w:val=""/>
      <w:lvlJc w:val="left"/>
      <w:pPr>
        <w:ind w:left="720" w:hanging="360"/>
      </w:pPr>
      <w:rPr>
        <w:rFonts w:ascii="Symbol" w:hAnsi="Symbol"/>
      </w:rPr>
    </w:lvl>
    <w:lvl w:ilvl="1" w:tplc="40C2ACD8">
      <w:start w:val="1"/>
      <w:numFmt w:val="bullet"/>
      <w:lvlText w:val="o"/>
      <w:lvlJc w:val="left"/>
      <w:pPr>
        <w:tabs>
          <w:tab w:val="num" w:pos="1440"/>
        </w:tabs>
        <w:ind w:left="1440" w:hanging="360"/>
      </w:pPr>
      <w:rPr>
        <w:rFonts w:ascii="Courier New" w:hAnsi="Courier New"/>
      </w:rPr>
    </w:lvl>
    <w:lvl w:ilvl="2" w:tplc="5650A8AE">
      <w:start w:val="1"/>
      <w:numFmt w:val="bullet"/>
      <w:lvlText w:val=""/>
      <w:lvlJc w:val="left"/>
      <w:pPr>
        <w:tabs>
          <w:tab w:val="num" w:pos="2160"/>
        </w:tabs>
        <w:ind w:left="2160" w:hanging="360"/>
      </w:pPr>
      <w:rPr>
        <w:rFonts w:ascii="Wingdings" w:hAnsi="Wingdings"/>
      </w:rPr>
    </w:lvl>
    <w:lvl w:ilvl="3" w:tplc="8D0EC918">
      <w:start w:val="1"/>
      <w:numFmt w:val="bullet"/>
      <w:lvlText w:val=""/>
      <w:lvlJc w:val="left"/>
      <w:pPr>
        <w:tabs>
          <w:tab w:val="num" w:pos="2880"/>
        </w:tabs>
        <w:ind w:left="2880" w:hanging="360"/>
      </w:pPr>
      <w:rPr>
        <w:rFonts w:ascii="Symbol" w:hAnsi="Symbol"/>
      </w:rPr>
    </w:lvl>
    <w:lvl w:ilvl="4" w:tplc="4DEA6A16">
      <w:start w:val="1"/>
      <w:numFmt w:val="bullet"/>
      <w:lvlText w:val="o"/>
      <w:lvlJc w:val="left"/>
      <w:pPr>
        <w:tabs>
          <w:tab w:val="num" w:pos="3600"/>
        </w:tabs>
        <w:ind w:left="3600" w:hanging="360"/>
      </w:pPr>
      <w:rPr>
        <w:rFonts w:ascii="Courier New" w:hAnsi="Courier New"/>
      </w:rPr>
    </w:lvl>
    <w:lvl w:ilvl="5" w:tplc="38EE6A88">
      <w:start w:val="1"/>
      <w:numFmt w:val="bullet"/>
      <w:lvlText w:val=""/>
      <w:lvlJc w:val="left"/>
      <w:pPr>
        <w:tabs>
          <w:tab w:val="num" w:pos="4320"/>
        </w:tabs>
        <w:ind w:left="4320" w:hanging="360"/>
      </w:pPr>
      <w:rPr>
        <w:rFonts w:ascii="Wingdings" w:hAnsi="Wingdings"/>
      </w:rPr>
    </w:lvl>
    <w:lvl w:ilvl="6" w:tplc="76226AD4">
      <w:start w:val="1"/>
      <w:numFmt w:val="bullet"/>
      <w:lvlText w:val=""/>
      <w:lvlJc w:val="left"/>
      <w:pPr>
        <w:tabs>
          <w:tab w:val="num" w:pos="5040"/>
        </w:tabs>
        <w:ind w:left="5040" w:hanging="360"/>
      </w:pPr>
      <w:rPr>
        <w:rFonts w:ascii="Symbol" w:hAnsi="Symbol"/>
      </w:rPr>
    </w:lvl>
    <w:lvl w:ilvl="7" w:tplc="D7F465E8">
      <w:start w:val="1"/>
      <w:numFmt w:val="bullet"/>
      <w:lvlText w:val="o"/>
      <w:lvlJc w:val="left"/>
      <w:pPr>
        <w:tabs>
          <w:tab w:val="num" w:pos="5760"/>
        </w:tabs>
        <w:ind w:left="5760" w:hanging="360"/>
      </w:pPr>
      <w:rPr>
        <w:rFonts w:ascii="Courier New" w:hAnsi="Courier New"/>
      </w:rPr>
    </w:lvl>
    <w:lvl w:ilvl="8" w:tplc="DABA9EC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969A07AC">
      <w:start w:val="1"/>
      <w:numFmt w:val="bullet"/>
      <w:lvlText w:val=""/>
      <w:lvlJc w:val="left"/>
      <w:pPr>
        <w:ind w:left="720" w:hanging="360"/>
      </w:pPr>
      <w:rPr>
        <w:rFonts w:ascii="Symbol" w:hAnsi="Symbol"/>
      </w:rPr>
    </w:lvl>
    <w:lvl w:ilvl="1" w:tplc="D5F6D1F8">
      <w:start w:val="1"/>
      <w:numFmt w:val="bullet"/>
      <w:lvlText w:val="o"/>
      <w:lvlJc w:val="left"/>
      <w:pPr>
        <w:tabs>
          <w:tab w:val="num" w:pos="1440"/>
        </w:tabs>
        <w:ind w:left="1440" w:hanging="360"/>
      </w:pPr>
      <w:rPr>
        <w:rFonts w:ascii="Courier New" w:hAnsi="Courier New"/>
      </w:rPr>
    </w:lvl>
    <w:lvl w:ilvl="2" w:tplc="B2CCD166">
      <w:start w:val="1"/>
      <w:numFmt w:val="bullet"/>
      <w:lvlText w:val=""/>
      <w:lvlJc w:val="left"/>
      <w:pPr>
        <w:tabs>
          <w:tab w:val="num" w:pos="2160"/>
        </w:tabs>
        <w:ind w:left="2160" w:hanging="360"/>
      </w:pPr>
      <w:rPr>
        <w:rFonts w:ascii="Wingdings" w:hAnsi="Wingdings"/>
      </w:rPr>
    </w:lvl>
    <w:lvl w:ilvl="3" w:tplc="D7BC06C8">
      <w:start w:val="1"/>
      <w:numFmt w:val="bullet"/>
      <w:lvlText w:val=""/>
      <w:lvlJc w:val="left"/>
      <w:pPr>
        <w:tabs>
          <w:tab w:val="num" w:pos="2880"/>
        </w:tabs>
        <w:ind w:left="2880" w:hanging="360"/>
      </w:pPr>
      <w:rPr>
        <w:rFonts w:ascii="Symbol" w:hAnsi="Symbol"/>
      </w:rPr>
    </w:lvl>
    <w:lvl w:ilvl="4" w:tplc="9B6AD6E4">
      <w:start w:val="1"/>
      <w:numFmt w:val="bullet"/>
      <w:lvlText w:val="o"/>
      <w:lvlJc w:val="left"/>
      <w:pPr>
        <w:tabs>
          <w:tab w:val="num" w:pos="3600"/>
        </w:tabs>
        <w:ind w:left="3600" w:hanging="360"/>
      </w:pPr>
      <w:rPr>
        <w:rFonts w:ascii="Courier New" w:hAnsi="Courier New"/>
      </w:rPr>
    </w:lvl>
    <w:lvl w:ilvl="5" w:tplc="9BBE65E8">
      <w:start w:val="1"/>
      <w:numFmt w:val="bullet"/>
      <w:lvlText w:val=""/>
      <w:lvlJc w:val="left"/>
      <w:pPr>
        <w:tabs>
          <w:tab w:val="num" w:pos="4320"/>
        </w:tabs>
        <w:ind w:left="4320" w:hanging="360"/>
      </w:pPr>
      <w:rPr>
        <w:rFonts w:ascii="Wingdings" w:hAnsi="Wingdings"/>
      </w:rPr>
    </w:lvl>
    <w:lvl w:ilvl="6" w:tplc="D3D62E98">
      <w:start w:val="1"/>
      <w:numFmt w:val="bullet"/>
      <w:lvlText w:val=""/>
      <w:lvlJc w:val="left"/>
      <w:pPr>
        <w:tabs>
          <w:tab w:val="num" w:pos="5040"/>
        </w:tabs>
        <w:ind w:left="5040" w:hanging="360"/>
      </w:pPr>
      <w:rPr>
        <w:rFonts w:ascii="Symbol" w:hAnsi="Symbol"/>
      </w:rPr>
    </w:lvl>
    <w:lvl w:ilvl="7" w:tplc="F4863D5C">
      <w:start w:val="1"/>
      <w:numFmt w:val="bullet"/>
      <w:lvlText w:val="o"/>
      <w:lvlJc w:val="left"/>
      <w:pPr>
        <w:tabs>
          <w:tab w:val="num" w:pos="5760"/>
        </w:tabs>
        <w:ind w:left="5760" w:hanging="360"/>
      </w:pPr>
      <w:rPr>
        <w:rFonts w:ascii="Courier New" w:hAnsi="Courier New"/>
      </w:rPr>
    </w:lvl>
    <w:lvl w:ilvl="8" w:tplc="408EF81C">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79B0C97E">
      <w:start w:val="1"/>
      <w:numFmt w:val="bullet"/>
      <w:lvlText w:val=""/>
      <w:lvlJc w:val="left"/>
      <w:pPr>
        <w:ind w:left="720" w:hanging="360"/>
      </w:pPr>
      <w:rPr>
        <w:rFonts w:ascii="Symbol" w:hAnsi="Symbol"/>
      </w:rPr>
    </w:lvl>
    <w:lvl w:ilvl="1" w:tplc="9396614C">
      <w:start w:val="1"/>
      <w:numFmt w:val="bullet"/>
      <w:lvlText w:val="o"/>
      <w:lvlJc w:val="left"/>
      <w:pPr>
        <w:tabs>
          <w:tab w:val="num" w:pos="1440"/>
        </w:tabs>
        <w:ind w:left="1440" w:hanging="360"/>
      </w:pPr>
      <w:rPr>
        <w:rFonts w:ascii="Courier New" w:hAnsi="Courier New"/>
      </w:rPr>
    </w:lvl>
    <w:lvl w:ilvl="2" w:tplc="333AB0AA">
      <w:start w:val="1"/>
      <w:numFmt w:val="bullet"/>
      <w:lvlText w:val=""/>
      <w:lvlJc w:val="left"/>
      <w:pPr>
        <w:tabs>
          <w:tab w:val="num" w:pos="2160"/>
        </w:tabs>
        <w:ind w:left="2160" w:hanging="360"/>
      </w:pPr>
      <w:rPr>
        <w:rFonts w:ascii="Wingdings" w:hAnsi="Wingdings"/>
      </w:rPr>
    </w:lvl>
    <w:lvl w:ilvl="3" w:tplc="09C4F9B2">
      <w:start w:val="1"/>
      <w:numFmt w:val="bullet"/>
      <w:lvlText w:val=""/>
      <w:lvlJc w:val="left"/>
      <w:pPr>
        <w:tabs>
          <w:tab w:val="num" w:pos="2880"/>
        </w:tabs>
        <w:ind w:left="2880" w:hanging="360"/>
      </w:pPr>
      <w:rPr>
        <w:rFonts w:ascii="Symbol" w:hAnsi="Symbol"/>
      </w:rPr>
    </w:lvl>
    <w:lvl w:ilvl="4" w:tplc="CFC0B44C">
      <w:start w:val="1"/>
      <w:numFmt w:val="bullet"/>
      <w:lvlText w:val="o"/>
      <w:lvlJc w:val="left"/>
      <w:pPr>
        <w:tabs>
          <w:tab w:val="num" w:pos="3600"/>
        </w:tabs>
        <w:ind w:left="3600" w:hanging="360"/>
      </w:pPr>
      <w:rPr>
        <w:rFonts w:ascii="Courier New" w:hAnsi="Courier New"/>
      </w:rPr>
    </w:lvl>
    <w:lvl w:ilvl="5" w:tplc="392CD392">
      <w:start w:val="1"/>
      <w:numFmt w:val="bullet"/>
      <w:lvlText w:val=""/>
      <w:lvlJc w:val="left"/>
      <w:pPr>
        <w:tabs>
          <w:tab w:val="num" w:pos="4320"/>
        </w:tabs>
        <w:ind w:left="4320" w:hanging="360"/>
      </w:pPr>
      <w:rPr>
        <w:rFonts w:ascii="Wingdings" w:hAnsi="Wingdings"/>
      </w:rPr>
    </w:lvl>
    <w:lvl w:ilvl="6" w:tplc="27C622BA">
      <w:start w:val="1"/>
      <w:numFmt w:val="bullet"/>
      <w:lvlText w:val=""/>
      <w:lvlJc w:val="left"/>
      <w:pPr>
        <w:tabs>
          <w:tab w:val="num" w:pos="5040"/>
        </w:tabs>
        <w:ind w:left="5040" w:hanging="360"/>
      </w:pPr>
      <w:rPr>
        <w:rFonts w:ascii="Symbol" w:hAnsi="Symbol"/>
      </w:rPr>
    </w:lvl>
    <w:lvl w:ilvl="7" w:tplc="AE5A3E3E">
      <w:start w:val="1"/>
      <w:numFmt w:val="bullet"/>
      <w:lvlText w:val="o"/>
      <w:lvlJc w:val="left"/>
      <w:pPr>
        <w:tabs>
          <w:tab w:val="num" w:pos="5760"/>
        </w:tabs>
        <w:ind w:left="5760" w:hanging="360"/>
      </w:pPr>
      <w:rPr>
        <w:rFonts w:ascii="Courier New" w:hAnsi="Courier New"/>
      </w:rPr>
    </w:lvl>
    <w:lvl w:ilvl="8" w:tplc="38E40748">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3BDCBF98">
      <w:start w:val="1"/>
      <w:numFmt w:val="bullet"/>
      <w:lvlText w:val=""/>
      <w:lvlJc w:val="left"/>
      <w:pPr>
        <w:ind w:left="720" w:hanging="360"/>
      </w:pPr>
      <w:rPr>
        <w:rFonts w:ascii="Symbol" w:hAnsi="Symbol"/>
      </w:rPr>
    </w:lvl>
    <w:lvl w:ilvl="1" w:tplc="E0A238CA">
      <w:start w:val="1"/>
      <w:numFmt w:val="bullet"/>
      <w:lvlText w:val="o"/>
      <w:lvlJc w:val="left"/>
      <w:pPr>
        <w:tabs>
          <w:tab w:val="num" w:pos="1440"/>
        </w:tabs>
        <w:ind w:left="1440" w:hanging="360"/>
      </w:pPr>
      <w:rPr>
        <w:rFonts w:ascii="Courier New" w:hAnsi="Courier New"/>
      </w:rPr>
    </w:lvl>
    <w:lvl w:ilvl="2" w:tplc="F41203F2">
      <w:start w:val="1"/>
      <w:numFmt w:val="bullet"/>
      <w:lvlText w:val=""/>
      <w:lvlJc w:val="left"/>
      <w:pPr>
        <w:tabs>
          <w:tab w:val="num" w:pos="2160"/>
        </w:tabs>
        <w:ind w:left="2160" w:hanging="360"/>
      </w:pPr>
      <w:rPr>
        <w:rFonts w:ascii="Wingdings" w:hAnsi="Wingdings"/>
      </w:rPr>
    </w:lvl>
    <w:lvl w:ilvl="3" w:tplc="950C5AE6">
      <w:start w:val="1"/>
      <w:numFmt w:val="bullet"/>
      <w:lvlText w:val=""/>
      <w:lvlJc w:val="left"/>
      <w:pPr>
        <w:tabs>
          <w:tab w:val="num" w:pos="2880"/>
        </w:tabs>
        <w:ind w:left="2880" w:hanging="360"/>
      </w:pPr>
      <w:rPr>
        <w:rFonts w:ascii="Symbol" w:hAnsi="Symbol"/>
      </w:rPr>
    </w:lvl>
    <w:lvl w:ilvl="4" w:tplc="995AB0AA">
      <w:start w:val="1"/>
      <w:numFmt w:val="bullet"/>
      <w:lvlText w:val="o"/>
      <w:lvlJc w:val="left"/>
      <w:pPr>
        <w:tabs>
          <w:tab w:val="num" w:pos="3600"/>
        </w:tabs>
        <w:ind w:left="3600" w:hanging="360"/>
      </w:pPr>
      <w:rPr>
        <w:rFonts w:ascii="Courier New" w:hAnsi="Courier New"/>
      </w:rPr>
    </w:lvl>
    <w:lvl w:ilvl="5" w:tplc="F85684C2">
      <w:start w:val="1"/>
      <w:numFmt w:val="bullet"/>
      <w:lvlText w:val=""/>
      <w:lvlJc w:val="left"/>
      <w:pPr>
        <w:tabs>
          <w:tab w:val="num" w:pos="4320"/>
        </w:tabs>
        <w:ind w:left="4320" w:hanging="360"/>
      </w:pPr>
      <w:rPr>
        <w:rFonts w:ascii="Wingdings" w:hAnsi="Wingdings"/>
      </w:rPr>
    </w:lvl>
    <w:lvl w:ilvl="6" w:tplc="8690B1B4">
      <w:start w:val="1"/>
      <w:numFmt w:val="bullet"/>
      <w:lvlText w:val=""/>
      <w:lvlJc w:val="left"/>
      <w:pPr>
        <w:tabs>
          <w:tab w:val="num" w:pos="5040"/>
        </w:tabs>
        <w:ind w:left="5040" w:hanging="360"/>
      </w:pPr>
      <w:rPr>
        <w:rFonts w:ascii="Symbol" w:hAnsi="Symbol"/>
      </w:rPr>
    </w:lvl>
    <w:lvl w:ilvl="7" w:tplc="C1686C5C">
      <w:start w:val="1"/>
      <w:numFmt w:val="bullet"/>
      <w:lvlText w:val="o"/>
      <w:lvlJc w:val="left"/>
      <w:pPr>
        <w:tabs>
          <w:tab w:val="num" w:pos="5760"/>
        </w:tabs>
        <w:ind w:left="5760" w:hanging="360"/>
      </w:pPr>
      <w:rPr>
        <w:rFonts w:ascii="Courier New" w:hAnsi="Courier New"/>
      </w:rPr>
    </w:lvl>
    <w:lvl w:ilvl="8" w:tplc="93C8E0B8">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0A326DEE">
      <w:start w:val="1"/>
      <w:numFmt w:val="bullet"/>
      <w:lvlText w:val=""/>
      <w:lvlJc w:val="left"/>
      <w:pPr>
        <w:ind w:left="720" w:hanging="360"/>
      </w:pPr>
      <w:rPr>
        <w:rFonts w:ascii="Symbol" w:hAnsi="Symbol"/>
      </w:rPr>
    </w:lvl>
    <w:lvl w:ilvl="1" w:tplc="A92A5998">
      <w:start w:val="1"/>
      <w:numFmt w:val="bullet"/>
      <w:lvlText w:val="o"/>
      <w:lvlJc w:val="left"/>
      <w:pPr>
        <w:tabs>
          <w:tab w:val="num" w:pos="1440"/>
        </w:tabs>
        <w:ind w:left="1440" w:hanging="360"/>
      </w:pPr>
      <w:rPr>
        <w:rFonts w:ascii="Courier New" w:hAnsi="Courier New"/>
      </w:rPr>
    </w:lvl>
    <w:lvl w:ilvl="2" w:tplc="AB02E9B0">
      <w:start w:val="1"/>
      <w:numFmt w:val="bullet"/>
      <w:lvlText w:val=""/>
      <w:lvlJc w:val="left"/>
      <w:pPr>
        <w:tabs>
          <w:tab w:val="num" w:pos="2160"/>
        </w:tabs>
        <w:ind w:left="2160" w:hanging="360"/>
      </w:pPr>
      <w:rPr>
        <w:rFonts w:ascii="Wingdings" w:hAnsi="Wingdings"/>
      </w:rPr>
    </w:lvl>
    <w:lvl w:ilvl="3" w:tplc="CAAE0594">
      <w:start w:val="1"/>
      <w:numFmt w:val="bullet"/>
      <w:lvlText w:val=""/>
      <w:lvlJc w:val="left"/>
      <w:pPr>
        <w:tabs>
          <w:tab w:val="num" w:pos="2880"/>
        </w:tabs>
        <w:ind w:left="2880" w:hanging="360"/>
      </w:pPr>
      <w:rPr>
        <w:rFonts w:ascii="Symbol" w:hAnsi="Symbol"/>
      </w:rPr>
    </w:lvl>
    <w:lvl w:ilvl="4" w:tplc="5FACA5F0">
      <w:start w:val="1"/>
      <w:numFmt w:val="bullet"/>
      <w:lvlText w:val="o"/>
      <w:lvlJc w:val="left"/>
      <w:pPr>
        <w:tabs>
          <w:tab w:val="num" w:pos="3600"/>
        </w:tabs>
        <w:ind w:left="3600" w:hanging="360"/>
      </w:pPr>
      <w:rPr>
        <w:rFonts w:ascii="Courier New" w:hAnsi="Courier New"/>
      </w:rPr>
    </w:lvl>
    <w:lvl w:ilvl="5" w:tplc="9C9EC530">
      <w:start w:val="1"/>
      <w:numFmt w:val="bullet"/>
      <w:lvlText w:val=""/>
      <w:lvlJc w:val="left"/>
      <w:pPr>
        <w:tabs>
          <w:tab w:val="num" w:pos="4320"/>
        </w:tabs>
        <w:ind w:left="4320" w:hanging="360"/>
      </w:pPr>
      <w:rPr>
        <w:rFonts w:ascii="Wingdings" w:hAnsi="Wingdings"/>
      </w:rPr>
    </w:lvl>
    <w:lvl w:ilvl="6" w:tplc="49EC3502">
      <w:start w:val="1"/>
      <w:numFmt w:val="bullet"/>
      <w:lvlText w:val=""/>
      <w:lvlJc w:val="left"/>
      <w:pPr>
        <w:tabs>
          <w:tab w:val="num" w:pos="5040"/>
        </w:tabs>
        <w:ind w:left="5040" w:hanging="360"/>
      </w:pPr>
      <w:rPr>
        <w:rFonts w:ascii="Symbol" w:hAnsi="Symbol"/>
      </w:rPr>
    </w:lvl>
    <w:lvl w:ilvl="7" w:tplc="134C94BC">
      <w:start w:val="1"/>
      <w:numFmt w:val="bullet"/>
      <w:lvlText w:val="o"/>
      <w:lvlJc w:val="left"/>
      <w:pPr>
        <w:tabs>
          <w:tab w:val="num" w:pos="5760"/>
        </w:tabs>
        <w:ind w:left="5760" w:hanging="360"/>
      </w:pPr>
      <w:rPr>
        <w:rFonts w:ascii="Courier New" w:hAnsi="Courier New"/>
      </w:rPr>
    </w:lvl>
    <w:lvl w:ilvl="8" w:tplc="66B0CF6C">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DF94D17A">
      <w:start w:val="1"/>
      <w:numFmt w:val="bullet"/>
      <w:lvlText w:val=""/>
      <w:lvlJc w:val="left"/>
      <w:pPr>
        <w:ind w:left="720" w:hanging="360"/>
      </w:pPr>
      <w:rPr>
        <w:rFonts w:ascii="Symbol" w:hAnsi="Symbol"/>
      </w:rPr>
    </w:lvl>
    <w:lvl w:ilvl="1" w:tplc="E9840096">
      <w:start w:val="1"/>
      <w:numFmt w:val="bullet"/>
      <w:lvlText w:val="o"/>
      <w:lvlJc w:val="left"/>
      <w:pPr>
        <w:tabs>
          <w:tab w:val="num" w:pos="1440"/>
        </w:tabs>
        <w:ind w:left="1440" w:hanging="360"/>
      </w:pPr>
      <w:rPr>
        <w:rFonts w:ascii="Courier New" w:hAnsi="Courier New"/>
      </w:rPr>
    </w:lvl>
    <w:lvl w:ilvl="2" w:tplc="D2AEFB4E">
      <w:start w:val="1"/>
      <w:numFmt w:val="bullet"/>
      <w:lvlText w:val=""/>
      <w:lvlJc w:val="left"/>
      <w:pPr>
        <w:tabs>
          <w:tab w:val="num" w:pos="2160"/>
        </w:tabs>
        <w:ind w:left="2160" w:hanging="360"/>
      </w:pPr>
      <w:rPr>
        <w:rFonts w:ascii="Wingdings" w:hAnsi="Wingdings"/>
      </w:rPr>
    </w:lvl>
    <w:lvl w:ilvl="3" w:tplc="9C22709E">
      <w:start w:val="1"/>
      <w:numFmt w:val="bullet"/>
      <w:lvlText w:val=""/>
      <w:lvlJc w:val="left"/>
      <w:pPr>
        <w:tabs>
          <w:tab w:val="num" w:pos="2880"/>
        </w:tabs>
        <w:ind w:left="2880" w:hanging="360"/>
      </w:pPr>
      <w:rPr>
        <w:rFonts w:ascii="Symbol" w:hAnsi="Symbol"/>
      </w:rPr>
    </w:lvl>
    <w:lvl w:ilvl="4" w:tplc="D2606AB4">
      <w:start w:val="1"/>
      <w:numFmt w:val="bullet"/>
      <w:lvlText w:val="o"/>
      <w:lvlJc w:val="left"/>
      <w:pPr>
        <w:tabs>
          <w:tab w:val="num" w:pos="3600"/>
        </w:tabs>
        <w:ind w:left="3600" w:hanging="360"/>
      </w:pPr>
      <w:rPr>
        <w:rFonts w:ascii="Courier New" w:hAnsi="Courier New"/>
      </w:rPr>
    </w:lvl>
    <w:lvl w:ilvl="5" w:tplc="E160E184">
      <w:start w:val="1"/>
      <w:numFmt w:val="bullet"/>
      <w:lvlText w:val=""/>
      <w:lvlJc w:val="left"/>
      <w:pPr>
        <w:tabs>
          <w:tab w:val="num" w:pos="4320"/>
        </w:tabs>
        <w:ind w:left="4320" w:hanging="360"/>
      </w:pPr>
      <w:rPr>
        <w:rFonts w:ascii="Wingdings" w:hAnsi="Wingdings"/>
      </w:rPr>
    </w:lvl>
    <w:lvl w:ilvl="6" w:tplc="2C180990">
      <w:start w:val="1"/>
      <w:numFmt w:val="bullet"/>
      <w:lvlText w:val=""/>
      <w:lvlJc w:val="left"/>
      <w:pPr>
        <w:tabs>
          <w:tab w:val="num" w:pos="5040"/>
        </w:tabs>
        <w:ind w:left="5040" w:hanging="360"/>
      </w:pPr>
      <w:rPr>
        <w:rFonts w:ascii="Symbol" w:hAnsi="Symbol"/>
      </w:rPr>
    </w:lvl>
    <w:lvl w:ilvl="7" w:tplc="5E14B1A8">
      <w:start w:val="1"/>
      <w:numFmt w:val="bullet"/>
      <w:lvlText w:val="o"/>
      <w:lvlJc w:val="left"/>
      <w:pPr>
        <w:tabs>
          <w:tab w:val="num" w:pos="5760"/>
        </w:tabs>
        <w:ind w:left="5760" w:hanging="360"/>
      </w:pPr>
      <w:rPr>
        <w:rFonts w:ascii="Courier New" w:hAnsi="Courier New"/>
      </w:rPr>
    </w:lvl>
    <w:lvl w:ilvl="8" w:tplc="FCD40ED8">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389C3C3A">
      <w:start w:val="1"/>
      <w:numFmt w:val="bullet"/>
      <w:lvlText w:val=""/>
      <w:lvlJc w:val="left"/>
      <w:pPr>
        <w:ind w:left="720" w:hanging="360"/>
      </w:pPr>
      <w:rPr>
        <w:rFonts w:ascii="Symbol" w:hAnsi="Symbol"/>
      </w:rPr>
    </w:lvl>
    <w:lvl w:ilvl="1" w:tplc="F29E570C">
      <w:start w:val="1"/>
      <w:numFmt w:val="bullet"/>
      <w:lvlText w:val="o"/>
      <w:lvlJc w:val="left"/>
      <w:pPr>
        <w:tabs>
          <w:tab w:val="num" w:pos="1440"/>
        </w:tabs>
        <w:ind w:left="1440" w:hanging="360"/>
      </w:pPr>
      <w:rPr>
        <w:rFonts w:ascii="Courier New" w:hAnsi="Courier New"/>
      </w:rPr>
    </w:lvl>
    <w:lvl w:ilvl="2" w:tplc="E7286902">
      <w:start w:val="1"/>
      <w:numFmt w:val="bullet"/>
      <w:lvlText w:val=""/>
      <w:lvlJc w:val="left"/>
      <w:pPr>
        <w:tabs>
          <w:tab w:val="num" w:pos="2160"/>
        </w:tabs>
        <w:ind w:left="2160" w:hanging="360"/>
      </w:pPr>
      <w:rPr>
        <w:rFonts w:ascii="Wingdings" w:hAnsi="Wingdings"/>
      </w:rPr>
    </w:lvl>
    <w:lvl w:ilvl="3" w:tplc="D99017FA">
      <w:start w:val="1"/>
      <w:numFmt w:val="bullet"/>
      <w:lvlText w:val=""/>
      <w:lvlJc w:val="left"/>
      <w:pPr>
        <w:tabs>
          <w:tab w:val="num" w:pos="2880"/>
        </w:tabs>
        <w:ind w:left="2880" w:hanging="360"/>
      </w:pPr>
      <w:rPr>
        <w:rFonts w:ascii="Symbol" w:hAnsi="Symbol"/>
      </w:rPr>
    </w:lvl>
    <w:lvl w:ilvl="4" w:tplc="3EBC30F2">
      <w:start w:val="1"/>
      <w:numFmt w:val="bullet"/>
      <w:lvlText w:val="o"/>
      <w:lvlJc w:val="left"/>
      <w:pPr>
        <w:tabs>
          <w:tab w:val="num" w:pos="3600"/>
        </w:tabs>
        <w:ind w:left="3600" w:hanging="360"/>
      </w:pPr>
      <w:rPr>
        <w:rFonts w:ascii="Courier New" w:hAnsi="Courier New"/>
      </w:rPr>
    </w:lvl>
    <w:lvl w:ilvl="5" w:tplc="08867C5A">
      <w:start w:val="1"/>
      <w:numFmt w:val="bullet"/>
      <w:lvlText w:val=""/>
      <w:lvlJc w:val="left"/>
      <w:pPr>
        <w:tabs>
          <w:tab w:val="num" w:pos="4320"/>
        </w:tabs>
        <w:ind w:left="4320" w:hanging="360"/>
      </w:pPr>
      <w:rPr>
        <w:rFonts w:ascii="Wingdings" w:hAnsi="Wingdings"/>
      </w:rPr>
    </w:lvl>
    <w:lvl w:ilvl="6" w:tplc="F432ABC8">
      <w:start w:val="1"/>
      <w:numFmt w:val="bullet"/>
      <w:lvlText w:val=""/>
      <w:lvlJc w:val="left"/>
      <w:pPr>
        <w:tabs>
          <w:tab w:val="num" w:pos="5040"/>
        </w:tabs>
        <w:ind w:left="5040" w:hanging="360"/>
      </w:pPr>
      <w:rPr>
        <w:rFonts w:ascii="Symbol" w:hAnsi="Symbol"/>
      </w:rPr>
    </w:lvl>
    <w:lvl w:ilvl="7" w:tplc="9EC696BC">
      <w:start w:val="1"/>
      <w:numFmt w:val="bullet"/>
      <w:lvlText w:val="o"/>
      <w:lvlJc w:val="left"/>
      <w:pPr>
        <w:tabs>
          <w:tab w:val="num" w:pos="5760"/>
        </w:tabs>
        <w:ind w:left="5760" w:hanging="360"/>
      </w:pPr>
      <w:rPr>
        <w:rFonts w:ascii="Courier New" w:hAnsi="Courier New"/>
      </w:rPr>
    </w:lvl>
    <w:lvl w:ilvl="8" w:tplc="41E666DC">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BE3"/>
    <w:rsid w:val="00230BE3"/>
    <w:rsid w:val="00A10693"/>
    <w:rsid w:val="00C04C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15C7B0-9CA1-4B85-8805-777F0DB7E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665</TotalTime>
  <Pages>1</Pages>
  <Words>938</Words>
  <Characters>5351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amd%20br%20word</vt:lpstr>
    </vt:vector>
  </TitlesOfParts>
  <Company/>
  <LinksUpToDate>false</LinksUpToDate>
  <CharactersWithSpaces>6277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amd%20br%20word</dc:title>
  <cp:lastModifiedBy>Kanchana SSD</cp:lastModifiedBy>
  <cp:revision>2</cp:revision>
  <dcterms:created xsi:type="dcterms:W3CDTF">2026-04-26T07:29:00Z</dcterms:created>
  <dcterms:modified xsi:type="dcterms:W3CDTF">2026-04-26T18:35:00Z</dcterms:modified>
</cp:coreProperties>
</file>